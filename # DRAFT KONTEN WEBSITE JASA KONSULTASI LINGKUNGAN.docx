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A7A76" w14:textId="77777777" w:rsidR="00002A81" w:rsidRDefault="00000000">
      <w:pPr>
        <w:spacing w:before="80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 DRAFT KONTEN WEBSITE JASA KONSU</w:t>
      </w:r>
      <w:r>
        <w:rPr>
          <w:rFonts w:ascii="Arial" w:eastAsia="Arial" w:hAnsi="Arial" w:cs="Arial"/>
          <w:spacing w:val="-16"/>
          <w:sz w:val="22"/>
          <w:szCs w:val="22"/>
        </w:rPr>
        <w:t>LT</w:t>
      </w:r>
      <w:r>
        <w:rPr>
          <w:rFonts w:ascii="Arial" w:eastAsia="Arial" w:hAnsi="Arial" w:cs="Arial"/>
          <w:sz w:val="22"/>
          <w:szCs w:val="22"/>
        </w:rPr>
        <w:t>ASI LINGKUNGAN</w:t>
      </w:r>
    </w:p>
    <w:p w14:paraId="1788FA7B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7CFDECAA" w14:textId="77777777" w:rsidR="00002A81" w:rsidRDefault="00002A81">
      <w:pPr>
        <w:spacing w:line="200" w:lineRule="exact"/>
      </w:pPr>
    </w:p>
    <w:p w14:paraId="346D2780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## 1. INFORMASI PERUSAHAAN</w:t>
      </w:r>
    </w:p>
    <w:p w14:paraId="5A912926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**Nama Perusahaan**: CV Mitra Andal </w:t>
      </w:r>
      <w:proofErr w:type="spellStart"/>
      <w:r>
        <w:rPr>
          <w:rFonts w:ascii="Arial" w:eastAsia="Arial" w:hAnsi="Arial" w:cs="Arial"/>
          <w:sz w:val="22"/>
          <w:szCs w:val="22"/>
        </w:rPr>
        <w:t>Konsultan</w:t>
      </w:r>
      <w:proofErr w:type="spellEnd"/>
    </w:p>
    <w:p w14:paraId="0DE473DE" w14:textId="45013CE0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agline**: </w:t>
      </w:r>
      <w:r w:rsidRPr="007C762D">
        <w:rPr>
          <w:rFonts w:ascii="Arial" w:eastAsia="Arial" w:hAnsi="Arial" w:cs="Arial"/>
          <w:i/>
          <w:iCs/>
          <w:sz w:val="22"/>
          <w:szCs w:val="22"/>
        </w:rPr>
        <w:t>[</w:t>
      </w:r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“</w:t>
      </w:r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Mitra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Profesional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dan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Terpercaya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dalam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Pemenuhan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Regulasi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Lingkungan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Menuju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Pembangunan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Berwawasan</w:t>
      </w:r>
      <w:proofErr w:type="spellEnd"/>
      <w:r w:rsidR="00C90AC0" w:rsidRPr="007C762D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hAnsi="Arial" w:cs="Arial"/>
          <w:i/>
          <w:iCs/>
          <w:sz w:val="22"/>
          <w:szCs w:val="22"/>
        </w:rPr>
        <w:t>Lingkungan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r w:rsidRPr="007C762D">
        <w:rPr>
          <w:rFonts w:ascii="Arial" w:eastAsia="Arial" w:hAnsi="Arial" w:cs="Arial"/>
          <w:i/>
          <w:iCs/>
          <w:sz w:val="22"/>
          <w:szCs w:val="22"/>
        </w:rPr>
        <w:t>"]</w:t>
      </w:r>
    </w:p>
    <w:p w14:paraId="103DD60E" w14:textId="231C470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Singkat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</w:t>
      </w:r>
      <w:r w:rsidRPr="007C762D">
        <w:rPr>
          <w:rFonts w:ascii="Arial" w:eastAsia="Arial" w:hAnsi="Arial" w:cs="Arial"/>
          <w:i/>
          <w:iCs/>
          <w:sz w:val="22"/>
          <w:szCs w:val="22"/>
        </w:rPr>
        <w:t>[</w:t>
      </w:r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Kami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menyediakan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layanan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konsultasi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profesional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untuk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membantu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bisnis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Anda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memenuhi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kepatuhan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terhadap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peraturan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="00C90AC0" w:rsidRPr="007C762D">
        <w:rPr>
          <w:rFonts w:ascii="Arial" w:eastAsia="Arial" w:hAnsi="Arial" w:cs="Arial"/>
          <w:i/>
          <w:iCs/>
          <w:sz w:val="22"/>
          <w:szCs w:val="22"/>
        </w:rPr>
        <w:t>.</w:t>
      </w:r>
      <w:r w:rsidR="007C762D" w:rsidRPr="007C762D">
        <w:rPr>
          <w:rFonts w:ascii="Arial" w:eastAsia="Arial" w:hAnsi="Arial" w:cs="Arial"/>
          <w:i/>
          <w:iCs/>
          <w:sz w:val="22"/>
          <w:szCs w:val="22"/>
        </w:rPr>
        <w:t>]</w:t>
      </w:r>
    </w:p>
    <w:p w14:paraId="2F4998B9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3574CF8B" w14:textId="77777777" w:rsidR="00002A81" w:rsidRDefault="00002A81">
      <w:pPr>
        <w:spacing w:line="200" w:lineRule="exact"/>
      </w:pPr>
    </w:p>
    <w:p w14:paraId="5D4AD545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4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isi</w:t>
      </w:r>
    </w:p>
    <w:p w14:paraId="1AE4A6BD" w14:textId="77777777" w:rsidR="00002A81" w:rsidRDefault="00000000">
      <w:pPr>
        <w:spacing w:before="38" w:line="276" w:lineRule="auto"/>
        <w:ind w:left="100" w:right="378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Menjadi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perusahaan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konsultan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lingkungan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terdepan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terpercaya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mendukung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pembangunan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berkelanjutan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di Indonesia.</w:t>
      </w:r>
    </w:p>
    <w:p w14:paraId="50DD5F00" w14:textId="77777777" w:rsidR="00002A81" w:rsidRDefault="00000000">
      <w:pPr>
        <w:spacing w:before="1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Misi</w:t>
      </w:r>
    </w:p>
    <w:p w14:paraId="579261A2" w14:textId="77777777" w:rsidR="00002A81" w:rsidRDefault="00000000">
      <w:pPr>
        <w:spacing w:before="38" w:line="276" w:lineRule="auto"/>
        <w:ind w:left="100" w:right="24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1. </w:t>
      </w:r>
      <w:proofErr w:type="spellStart"/>
      <w:r>
        <w:rPr>
          <w:rFonts w:ascii="Arial" w:eastAsia="Arial" w:hAnsi="Arial" w:cs="Arial"/>
          <w:sz w:val="22"/>
          <w:szCs w:val="22"/>
        </w:rPr>
        <w:t>Memberikan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konsultasi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persetujuan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lingkungan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profesional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bagi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pelaku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usaha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instansi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pemerintah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25B86D81" w14:textId="77777777" w:rsidR="00002A81" w:rsidRDefault="00000000">
      <w:pPr>
        <w:spacing w:before="1" w:line="276" w:lineRule="auto"/>
        <w:ind w:left="100" w:right="745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2. </w:t>
      </w:r>
      <w:proofErr w:type="spellStart"/>
      <w:r>
        <w:rPr>
          <w:rFonts w:ascii="Arial" w:eastAsia="Arial" w:hAnsi="Arial" w:cs="Arial"/>
          <w:sz w:val="22"/>
          <w:szCs w:val="22"/>
        </w:rPr>
        <w:t>Menjadi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mitra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andal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solutif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setiap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proses </w:t>
      </w:r>
      <w:proofErr w:type="spellStart"/>
      <w:r>
        <w:rPr>
          <w:rFonts w:ascii="Arial" w:eastAsia="Arial" w:hAnsi="Arial" w:cs="Arial"/>
          <w:sz w:val="22"/>
          <w:szCs w:val="22"/>
        </w:rPr>
        <w:t>penyusunan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lingkungan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sesuai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regulasi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kebutuhan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klien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2F4DA5B0" w14:textId="77777777" w:rsidR="00002A81" w:rsidRDefault="00000000">
      <w:pPr>
        <w:spacing w:before="1" w:line="276" w:lineRule="auto"/>
        <w:ind w:left="100" w:right="36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3. </w:t>
      </w:r>
      <w:proofErr w:type="spellStart"/>
      <w:r>
        <w:rPr>
          <w:rFonts w:ascii="Arial" w:eastAsia="Arial" w:hAnsi="Arial" w:cs="Arial"/>
          <w:sz w:val="22"/>
          <w:szCs w:val="22"/>
        </w:rPr>
        <w:t>Mengedepankan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integritas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setiap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pekerjaan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menghasilkan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output yang </w:t>
      </w:r>
      <w:proofErr w:type="spellStart"/>
      <w:r>
        <w:rPr>
          <w:rFonts w:ascii="Arial" w:eastAsia="Arial" w:hAnsi="Arial" w:cs="Arial"/>
          <w:sz w:val="22"/>
          <w:szCs w:val="22"/>
        </w:rPr>
        <w:t>berkualitas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50DA10C7" w14:textId="77777777" w:rsidR="00002A81" w:rsidRDefault="00000000">
      <w:pPr>
        <w:spacing w:before="1" w:line="276" w:lineRule="auto"/>
        <w:ind w:left="100" w:right="36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4. </w:t>
      </w:r>
      <w:proofErr w:type="spellStart"/>
      <w:r>
        <w:rPr>
          <w:rFonts w:ascii="Arial" w:eastAsia="Arial" w:hAnsi="Arial" w:cs="Arial"/>
          <w:sz w:val="22"/>
          <w:szCs w:val="22"/>
        </w:rPr>
        <w:t>Mengembangkan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kompetensi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tim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secara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berkelanjutan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menghadapi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dinamika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peraturan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tantangan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lingkungan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di masa </w:t>
      </w:r>
      <w:proofErr w:type="spellStart"/>
      <w:r>
        <w:rPr>
          <w:rFonts w:ascii="Arial" w:eastAsia="Arial" w:hAnsi="Arial" w:cs="Arial"/>
          <w:sz w:val="22"/>
          <w:szCs w:val="22"/>
        </w:rPr>
        <w:t>depan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58C272D7" w14:textId="77777777" w:rsidR="00002A81" w:rsidRDefault="00002A81">
      <w:pPr>
        <w:spacing w:before="12" w:line="280" w:lineRule="exact"/>
        <w:rPr>
          <w:sz w:val="28"/>
          <w:szCs w:val="28"/>
        </w:rPr>
      </w:pPr>
    </w:p>
    <w:p w14:paraId="36BC8610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misi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dan </w:t>
      </w:r>
      <w:proofErr w:type="spellStart"/>
      <w:r>
        <w:rPr>
          <w:rFonts w:ascii="Arial" w:eastAsia="Arial" w:hAnsi="Arial" w:cs="Arial"/>
          <w:sz w:val="22"/>
          <w:szCs w:val="22"/>
        </w:rPr>
        <w:t>nilai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inti </w:t>
      </w:r>
      <w:proofErr w:type="spellStart"/>
      <w:r>
        <w:rPr>
          <w:rFonts w:ascii="Arial" w:eastAsia="Arial" w:hAnsi="Arial" w:cs="Arial"/>
          <w:sz w:val="22"/>
          <w:szCs w:val="22"/>
        </w:rPr>
        <w:t>perusahaan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796FD320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52035F1F" w14:textId="77777777" w:rsidR="00002A81" w:rsidRDefault="00002A81">
      <w:pPr>
        <w:spacing w:line="200" w:lineRule="exact"/>
      </w:pPr>
    </w:p>
    <w:p w14:paraId="666502B3" w14:textId="5A2CCB18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ahun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Berdiri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</w:t>
      </w:r>
      <w:commentRangeStart w:id="0"/>
      <w:r w:rsidRPr="00075174">
        <w:rPr>
          <w:rFonts w:ascii="Arial" w:eastAsia="Arial" w:hAnsi="Arial" w:cs="Arial"/>
          <w:i/>
          <w:iCs/>
          <w:sz w:val="22"/>
          <w:szCs w:val="22"/>
        </w:rPr>
        <w:t>[</w:t>
      </w:r>
      <w:r w:rsidR="00C90AC0" w:rsidRPr="00075174">
        <w:rPr>
          <w:rFonts w:ascii="Arial" w:eastAsia="Arial" w:hAnsi="Arial" w:cs="Arial"/>
          <w:i/>
          <w:iCs/>
          <w:spacing w:val="-24"/>
          <w:sz w:val="22"/>
          <w:szCs w:val="22"/>
        </w:rPr>
        <w:t>2023</w:t>
      </w:r>
      <w:r w:rsidRPr="00075174">
        <w:rPr>
          <w:rFonts w:ascii="Arial" w:eastAsia="Arial" w:hAnsi="Arial" w:cs="Arial"/>
          <w:i/>
          <w:iCs/>
          <w:sz w:val="22"/>
          <w:szCs w:val="22"/>
        </w:rPr>
        <w:t>]</w:t>
      </w:r>
      <w:commentRangeEnd w:id="0"/>
      <w:r w:rsidR="00C90AC0" w:rsidRPr="00075174">
        <w:rPr>
          <w:rStyle w:val="CommentReference"/>
          <w:i/>
          <w:iCs/>
        </w:rPr>
        <w:commentReference w:id="0"/>
      </w:r>
    </w:p>
    <w:p w14:paraId="4C257015" w14:textId="75EF4DEF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Jumlah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Selesai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</w:t>
      </w:r>
      <w:r w:rsidRPr="00075174">
        <w:rPr>
          <w:rFonts w:ascii="Arial" w:eastAsia="Arial" w:hAnsi="Arial" w:cs="Arial"/>
          <w:i/>
          <w:iCs/>
          <w:sz w:val="22"/>
          <w:szCs w:val="22"/>
        </w:rPr>
        <w:t>[</w:t>
      </w:r>
      <w:r w:rsidR="00C90AC0" w:rsidRPr="00075174">
        <w:rPr>
          <w:rFonts w:ascii="Arial" w:eastAsia="Arial" w:hAnsi="Arial" w:cs="Arial"/>
          <w:i/>
          <w:iCs/>
          <w:sz w:val="22"/>
          <w:szCs w:val="22"/>
        </w:rPr>
        <w:t>100+</w:t>
      </w:r>
      <w:r w:rsidRPr="00075174">
        <w:rPr>
          <w:rFonts w:ascii="Arial" w:eastAsia="Arial" w:hAnsi="Arial" w:cs="Arial"/>
          <w:i/>
          <w:iCs/>
          <w:sz w:val="22"/>
          <w:szCs w:val="22"/>
        </w:rPr>
        <w:t>]</w:t>
      </w:r>
    </w:p>
    <w:p w14:paraId="5349B46A" w14:textId="5C68E744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Jumlah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Klien**: [</w:t>
      </w:r>
      <w:r w:rsidR="00075174">
        <w:rPr>
          <w:rFonts w:ascii="Arial" w:eastAsia="Arial" w:hAnsi="Arial" w:cs="Arial"/>
          <w:sz w:val="22"/>
          <w:szCs w:val="22"/>
        </w:rPr>
        <w:t>89</w:t>
      </w:r>
      <w:r>
        <w:rPr>
          <w:rFonts w:ascii="Arial" w:eastAsia="Arial" w:hAnsi="Arial" w:cs="Arial"/>
          <w:sz w:val="22"/>
          <w:szCs w:val="22"/>
        </w:rPr>
        <w:t>]</w:t>
      </w:r>
    </w:p>
    <w:p w14:paraId="4D9B17BB" w14:textId="41C031E2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Spesialisasi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</w:t>
      </w:r>
      <w:r w:rsidRPr="00075174">
        <w:rPr>
          <w:rFonts w:ascii="Arial" w:eastAsia="Arial" w:hAnsi="Arial" w:cs="Arial"/>
          <w:i/>
          <w:iCs/>
          <w:sz w:val="22"/>
          <w:szCs w:val="22"/>
        </w:rPr>
        <w:t>[</w:t>
      </w:r>
      <w:proofErr w:type="spellStart"/>
      <w:r w:rsidR="00C90AC0" w:rsidRPr="00075174">
        <w:rPr>
          <w:rFonts w:ascii="Arial" w:eastAsia="Arial" w:hAnsi="Arial" w:cs="Arial"/>
          <w:i/>
          <w:iCs/>
          <w:sz w:val="22"/>
          <w:szCs w:val="22"/>
        </w:rPr>
        <w:t>Pengurusan</w:t>
      </w:r>
      <w:proofErr w:type="spellEnd"/>
      <w:r w:rsidR="00C90AC0" w:rsidRPr="0007517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075174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="00C90AC0" w:rsidRPr="0007517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C90AC0" w:rsidRPr="00075174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Pr="00075174">
        <w:rPr>
          <w:rFonts w:ascii="Arial" w:eastAsia="Arial" w:hAnsi="Arial" w:cs="Arial"/>
          <w:i/>
          <w:iCs/>
          <w:sz w:val="22"/>
          <w:szCs w:val="22"/>
        </w:rPr>
        <w:t>]</w:t>
      </w:r>
    </w:p>
    <w:p w14:paraId="51EA36E0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21481654" w14:textId="77777777" w:rsidR="00002A81" w:rsidRDefault="00002A81">
      <w:pPr>
        <w:spacing w:line="200" w:lineRule="exact"/>
      </w:pPr>
    </w:p>
    <w:p w14:paraId="658D5E05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## 2. L</w:t>
      </w:r>
      <w:r>
        <w:rPr>
          <w:rFonts w:ascii="Arial" w:eastAsia="Arial" w:hAnsi="Arial" w:cs="Arial"/>
          <w:spacing w:val="-16"/>
          <w:sz w:val="22"/>
          <w:szCs w:val="22"/>
        </w:rPr>
        <w:t>AY</w:t>
      </w:r>
      <w:r>
        <w:rPr>
          <w:rFonts w:ascii="Arial" w:eastAsia="Arial" w:hAnsi="Arial" w:cs="Arial"/>
          <w:sz w:val="22"/>
          <w:szCs w:val="22"/>
        </w:rPr>
        <w:t>ANAN</w:t>
      </w:r>
    </w:p>
    <w:p w14:paraId="7B5CC6EC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(</w:t>
      </w:r>
      <w:proofErr w:type="spellStart"/>
      <w:r>
        <w:rPr>
          <w:rFonts w:ascii="Arial" w:eastAsia="Arial" w:hAnsi="Arial" w:cs="Arial"/>
          <w:sz w:val="22"/>
          <w:szCs w:val="22"/>
        </w:rPr>
        <w:t>Berikan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detail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6-8 </w:t>
      </w:r>
      <w:proofErr w:type="spellStart"/>
      <w:r>
        <w:rPr>
          <w:rFonts w:ascii="Arial" w:eastAsia="Arial" w:hAnsi="Arial" w:cs="Arial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utama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31483529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3A2C2F40" w14:textId="77777777" w:rsidR="00002A81" w:rsidRDefault="00002A81">
      <w:pPr>
        <w:spacing w:line="200" w:lineRule="exact"/>
      </w:pPr>
    </w:p>
    <w:p w14:paraId="4C1D7D6C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Profesional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Kami:</w:t>
      </w:r>
    </w:p>
    <w:p w14:paraId="2261638A" w14:textId="630AC41D" w:rsidR="00002A81" w:rsidRPr="00C90AC0" w:rsidRDefault="00000000" w:rsidP="00C90AC0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 w:rsidRPr="00C90AC0">
        <w:rPr>
          <w:rFonts w:ascii="Arial" w:eastAsia="Arial" w:hAnsi="Arial" w:cs="Arial"/>
          <w:sz w:val="22"/>
          <w:szCs w:val="22"/>
        </w:rPr>
        <w:t>Persetujuan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Lingkungan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melalui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penyusunan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Amdal dan UKL-UPL</w:t>
      </w:r>
    </w:p>
    <w:p w14:paraId="0E580D81" w14:textId="7C66F351" w:rsidR="00C90AC0" w:rsidRPr="00C90AC0" w:rsidRDefault="00C90AC0" w:rsidP="00C90AC0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Penyusunan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dokumen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AMDAL dan UKL-UPL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untuk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memperoleh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sesuai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peraturan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</w:t>
      </w:r>
      <w:r w:rsidRPr="00C90AC0">
        <w:rPr>
          <w:rFonts w:ascii="Arial" w:eastAsia="Arial" w:hAnsi="Arial" w:cs="Arial"/>
          <w:i/>
          <w:iCs/>
          <w:sz w:val="22"/>
          <w:szCs w:val="22"/>
        </w:rPr>
        <w:t>rundang-undangan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yang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berlaku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>.</w:t>
      </w:r>
    </w:p>
    <w:p w14:paraId="0D346DAB" w14:textId="11EB4A78" w:rsidR="00002A81" w:rsidRPr="00C90AC0" w:rsidRDefault="00000000" w:rsidP="00C90AC0">
      <w:pPr>
        <w:pStyle w:val="ListParagraph"/>
        <w:numPr>
          <w:ilvl w:val="0"/>
          <w:numId w:val="2"/>
        </w:numPr>
        <w:spacing w:before="38" w:line="276" w:lineRule="auto"/>
        <w:ind w:right="182"/>
        <w:rPr>
          <w:rFonts w:ascii="Arial" w:eastAsia="Arial" w:hAnsi="Arial" w:cs="Arial"/>
          <w:sz w:val="22"/>
          <w:szCs w:val="22"/>
        </w:rPr>
      </w:pPr>
      <w:proofErr w:type="spellStart"/>
      <w:r w:rsidRPr="00C90AC0">
        <w:rPr>
          <w:rFonts w:ascii="Arial" w:eastAsia="Arial" w:hAnsi="Arial" w:cs="Arial"/>
          <w:sz w:val="22"/>
          <w:szCs w:val="22"/>
        </w:rPr>
        <w:t>Perubahan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Persetujuan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Lingkungan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dengan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penyusunan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dokumen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(Amdal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baru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, UKL UPL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baru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adendum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Andal dan RKL RPL)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atau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tanpa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penyusunan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sz w:val="22"/>
          <w:szCs w:val="22"/>
        </w:rPr>
        <w:t>dokumen</w:t>
      </w:r>
      <w:proofErr w:type="spellEnd"/>
    </w:p>
    <w:p w14:paraId="40F87838" w14:textId="1F720438" w:rsidR="00C90AC0" w:rsidRPr="00C90AC0" w:rsidRDefault="00C90AC0" w:rsidP="00C90AC0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Penyusunan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dokumen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AMDAL </w:t>
      </w: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baru</w:t>
      </w:r>
      <w:proofErr w:type="spellEnd"/>
      <w:r>
        <w:rPr>
          <w:rFonts w:ascii="Arial" w:eastAsia="Arial" w:hAnsi="Arial" w:cs="Arial"/>
          <w:i/>
          <w:iCs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Adendum</w:t>
      </w:r>
      <w:proofErr w:type="spellEnd"/>
      <w:r>
        <w:rPr>
          <w:rFonts w:ascii="Arial" w:eastAsia="Arial" w:hAnsi="Arial" w:cs="Arial"/>
          <w:i/>
          <w:iCs/>
          <w:sz w:val="22"/>
          <w:szCs w:val="22"/>
        </w:rPr>
        <w:t xml:space="preserve"> ANDAL dan RKL-RPL </w:t>
      </w: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Tipe</w:t>
      </w:r>
      <w:proofErr w:type="spellEnd"/>
      <w:r>
        <w:rPr>
          <w:rFonts w:ascii="Arial" w:eastAsia="Arial" w:hAnsi="Arial" w:cs="Arial"/>
          <w:i/>
          <w:iCs/>
          <w:sz w:val="22"/>
          <w:szCs w:val="22"/>
        </w:rPr>
        <w:t xml:space="preserve"> A/B/C </w:t>
      </w:r>
      <w:r w:rsidRPr="00C90AC0">
        <w:rPr>
          <w:rFonts w:ascii="Arial" w:eastAsia="Arial" w:hAnsi="Arial" w:cs="Arial"/>
          <w:i/>
          <w:iCs/>
          <w:sz w:val="22"/>
          <w:szCs w:val="22"/>
        </w:rPr>
        <w:t>dan UKL-UPL</w:t>
      </w:r>
      <w:r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baru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untuk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memperoleh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perubahan</w:t>
      </w:r>
      <w:proofErr w:type="spellEnd"/>
      <w:r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sesuai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peraturan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perundang-undangan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yang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berlaku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>.</w:t>
      </w:r>
    </w:p>
    <w:p w14:paraId="2F5FE601" w14:textId="276988C9" w:rsidR="00002A81" w:rsidRPr="00C90AC0" w:rsidRDefault="00000000" w:rsidP="00C90AC0">
      <w:pPr>
        <w:pStyle w:val="ListParagraph"/>
        <w:numPr>
          <w:ilvl w:val="0"/>
          <w:numId w:val="2"/>
        </w:numPr>
        <w:spacing w:before="1"/>
        <w:rPr>
          <w:rFonts w:ascii="Arial" w:eastAsia="Arial" w:hAnsi="Arial" w:cs="Arial"/>
          <w:sz w:val="22"/>
          <w:szCs w:val="22"/>
        </w:rPr>
      </w:pPr>
      <w:proofErr w:type="spellStart"/>
      <w:r w:rsidRPr="00C90AC0">
        <w:rPr>
          <w:rFonts w:ascii="Arial" w:eastAsia="Arial" w:hAnsi="Arial" w:cs="Arial"/>
          <w:sz w:val="22"/>
          <w:szCs w:val="22"/>
        </w:rPr>
        <w:t>Persetujuan</w:t>
      </w:r>
      <w:proofErr w:type="spellEnd"/>
      <w:r w:rsidRPr="00C90AC0">
        <w:rPr>
          <w:rFonts w:ascii="Arial" w:eastAsia="Arial" w:hAnsi="Arial" w:cs="Arial"/>
          <w:sz w:val="22"/>
          <w:szCs w:val="22"/>
        </w:rPr>
        <w:t xml:space="preserve"> DELH/DPLH</w:t>
      </w:r>
    </w:p>
    <w:p w14:paraId="6D59C1B7" w14:textId="39B3C79C" w:rsidR="00C90AC0" w:rsidRPr="00C90AC0" w:rsidRDefault="00C90AC0" w:rsidP="00C90AC0">
      <w:pPr>
        <w:pStyle w:val="ListParagraph"/>
        <w:spacing w:before="1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Layanan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</w:t>
      </w:r>
      <w:r>
        <w:rPr>
          <w:rFonts w:ascii="Arial" w:eastAsia="Arial" w:hAnsi="Arial" w:cs="Arial"/>
          <w:i/>
          <w:iCs/>
          <w:sz w:val="22"/>
          <w:szCs w:val="22"/>
        </w:rPr>
        <w:t>nyusun</w:t>
      </w:r>
      <w:r w:rsidRPr="00C90AC0">
        <w:rPr>
          <w:rFonts w:ascii="Arial" w:eastAsia="Arial" w:hAnsi="Arial" w:cs="Arial"/>
          <w:i/>
          <w:iCs/>
          <w:sz w:val="22"/>
          <w:szCs w:val="22"/>
        </w:rPr>
        <w:t>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Dokumen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Evaluasi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Hidup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atau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Dokumen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Pengelolaan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C90AC0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Pr="00C90AC0">
        <w:rPr>
          <w:rFonts w:ascii="Arial" w:eastAsia="Arial" w:hAnsi="Arial" w:cs="Arial"/>
          <w:i/>
          <w:iCs/>
          <w:sz w:val="22"/>
          <w:szCs w:val="22"/>
        </w:rPr>
        <w:t xml:space="preserve"> Hidup.</w:t>
      </w:r>
    </w:p>
    <w:p w14:paraId="0D0786A3" w14:textId="2CBE4E7B" w:rsidR="00002A81" w:rsidRPr="00C90AC0" w:rsidRDefault="00C90AC0" w:rsidP="00C90AC0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Pertek</w:t>
      </w:r>
      <w:proofErr w:type="spellEnd"/>
      <w:r w:rsidR="00000000" w:rsidRPr="00C90AC0">
        <w:rPr>
          <w:rFonts w:ascii="Arial" w:eastAsia="Arial" w:hAnsi="Arial" w:cs="Arial"/>
          <w:sz w:val="22"/>
          <w:szCs w:val="22"/>
        </w:rPr>
        <w:t xml:space="preserve"> Pemenuhan </w:t>
      </w:r>
      <w:r>
        <w:rPr>
          <w:rFonts w:ascii="Arial" w:eastAsia="Arial" w:hAnsi="Arial" w:cs="Arial"/>
          <w:sz w:val="22"/>
          <w:szCs w:val="22"/>
        </w:rPr>
        <w:t>BMAL</w:t>
      </w:r>
    </w:p>
    <w:p w14:paraId="31E46E80" w14:textId="4AA47DEB" w:rsidR="00C90AC0" w:rsidRPr="001C2314" w:rsidRDefault="00C90AC0" w:rsidP="00C90AC0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Penyusunan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Dokumen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Standar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/Kajian Teknis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untuk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memperoleh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r w:rsidRPr="001C2314">
        <w:rPr>
          <w:rFonts w:ascii="Arial" w:eastAsia="Arial" w:hAnsi="Arial" w:cs="Arial"/>
          <w:i/>
          <w:iCs/>
          <w:spacing w:val="-24"/>
          <w:sz w:val="22"/>
          <w:szCs w:val="22"/>
        </w:rPr>
        <w:t>T</w:t>
      </w:r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eknis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Pemenuhan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Baku Mutu Air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Limbah</w:t>
      </w:r>
      <w:proofErr w:type="spellEnd"/>
    </w:p>
    <w:p w14:paraId="74C4DF9F" w14:textId="41AF6F33" w:rsidR="00002A81" w:rsidRPr="001C2314" w:rsidRDefault="00000000" w:rsidP="001C2314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sz w:val="22"/>
          <w:szCs w:val="22"/>
        </w:rPr>
        <w:t>Persetujuan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r w:rsidRPr="001C2314">
        <w:rPr>
          <w:rFonts w:ascii="Arial" w:eastAsia="Arial" w:hAnsi="Arial" w:cs="Arial"/>
          <w:spacing w:val="-24"/>
          <w:sz w:val="22"/>
          <w:szCs w:val="22"/>
        </w:rPr>
        <w:t>T</w:t>
      </w:r>
      <w:r w:rsidRPr="001C2314">
        <w:rPr>
          <w:rFonts w:ascii="Arial" w:eastAsia="Arial" w:hAnsi="Arial" w:cs="Arial"/>
          <w:sz w:val="22"/>
          <w:szCs w:val="22"/>
        </w:rPr>
        <w:t xml:space="preserve">eknis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Pemenuhan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Baku Mutu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Emisi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</w:p>
    <w:p w14:paraId="6D0A5D6F" w14:textId="3E5A99DA" w:rsidR="001C2314" w:rsidRPr="001C2314" w:rsidRDefault="001C2314" w:rsidP="001C2314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Penyusunan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Dokumen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Standar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/Kajian Teknis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untuk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memperoleh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r w:rsidRPr="001C2314">
        <w:rPr>
          <w:rFonts w:ascii="Arial" w:eastAsia="Arial" w:hAnsi="Arial" w:cs="Arial"/>
          <w:i/>
          <w:iCs/>
          <w:spacing w:val="-24"/>
          <w:sz w:val="22"/>
          <w:szCs w:val="22"/>
        </w:rPr>
        <w:t>T</w:t>
      </w:r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eknis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Pemenuhan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Baku Mutu Air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Emisi</w:t>
      </w:r>
      <w:proofErr w:type="spellEnd"/>
    </w:p>
    <w:p w14:paraId="3FC3D0BF" w14:textId="1F5C83DC" w:rsidR="00002A81" w:rsidRPr="001C2314" w:rsidRDefault="00000000" w:rsidP="001C2314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sz w:val="22"/>
          <w:szCs w:val="22"/>
        </w:rPr>
        <w:t>Per</w:t>
      </w:r>
      <w:r w:rsidR="001C2314">
        <w:rPr>
          <w:rFonts w:ascii="Arial" w:eastAsia="Arial" w:hAnsi="Arial" w:cs="Arial"/>
          <w:sz w:val="22"/>
          <w:szCs w:val="22"/>
        </w:rPr>
        <w:t>tek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Andalalin</w:t>
      </w:r>
      <w:proofErr w:type="spellEnd"/>
    </w:p>
    <w:p w14:paraId="6FF6929A" w14:textId="1079ED2F" w:rsidR="001C2314" w:rsidRPr="001C2314" w:rsidRDefault="001C2314" w:rsidP="001C2314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Layanan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penyusunan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ANDALALIN (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bangkita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tinggi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>/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sedang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>/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rendah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>)</w:t>
      </w:r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teknis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analisis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dampak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lalu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lintas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(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Andalalin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>).</w:t>
      </w:r>
    </w:p>
    <w:p w14:paraId="562BFE23" w14:textId="01BC7CF0" w:rsidR="00002A81" w:rsidRPr="001C2314" w:rsidRDefault="00000000" w:rsidP="001C2314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sz w:val="22"/>
          <w:szCs w:val="22"/>
        </w:rPr>
        <w:t>Rincian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r w:rsidRPr="001C2314">
        <w:rPr>
          <w:rFonts w:ascii="Arial" w:eastAsia="Arial" w:hAnsi="Arial" w:cs="Arial"/>
          <w:spacing w:val="-24"/>
          <w:sz w:val="22"/>
          <w:szCs w:val="22"/>
        </w:rPr>
        <w:t>T</w:t>
      </w:r>
      <w:r w:rsidRPr="001C2314">
        <w:rPr>
          <w:rFonts w:ascii="Arial" w:eastAsia="Arial" w:hAnsi="Arial" w:cs="Arial"/>
          <w:sz w:val="22"/>
          <w:szCs w:val="22"/>
        </w:rPr>
        <w:t xml:space="preserve">eknis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Penyimpanan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Limbah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B3</w:t>
      </w:r>
    </w:p>
    <w:p w14:paraId="6CAB4680" w14:textId="3A9B7788" w:rsidR="001C2314" w:rsidRPr="001C2314" w:rsidRDefault="001C2314" w:rsidP="001C2314">
      <w:pPr>
        <w:pStyle w:val="ListParagraph"/>
        <w:spacing w:before="38"/>
        <w:ind w:left="460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sz w:val="22"/>
          <w:szCs w:val="22"/>
        </w:rPr>
        <w:lastRenderedPageBreak/>
        <w:t>Penyusunan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rincian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teknis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untuk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penyimpanan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limbah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bahan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berbahaya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beracun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>.</w:t>
      </w:r>
    </w:p>
    <w:p w14:paraId="70C15AE1" w14:textId="2C773263" w:rsidR="00002A81" w:rsidRPr="001C2314" w:rsidRDefault="00000000" w:rsidP="001C2314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r w:rsidRPr="001C2314">
        <w:rPr>
          <w:rFonts w:ascii="Arial" w:eastAsia="Arial" w:hAnsi="Arial" w:cs="Arial"/>
          <w:sz w:val="22"/>
          <w:szCs w:val="22"/>
        </w:rPr>
        <w:t>PKKPR dan PKKPRL</w:t>
      </w:r>
    </w:p>
    <w:p w14:paraId="18AC7E55" w14:textId="21EB45BD" w:rsidR="001C2314" w:rsidRPr="001C2314" w:rsidRDefault="001C2314" w:rsidP="001C2314">
      <w:pPr>
        <w:pStyle w:val="ListParagraph"/>
        <w:spacing w:before="38"/>
        <w:ind w:left="460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Layanan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pengurusan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Kesesuaian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Kegiatan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Pemanfaatan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Ruang dan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Kesesuaian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Kegiatan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Pemanfaatan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Ruang</w:t>
      </w:r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Laut</w:t>
      </w:r>
      <w:r w:rsidRPr="001C2314">
        <w:rPr>
          <w:rFonts w:ascii="Arial" w:eastAsia="Arial" w:hAnsi="Arial" w:cs="Arial"/>
          <w:sz w:val="22"/>
          <w:szCs w:val="22"/>
        </w:rPr>
        <w:t>.</w:t>
      </w:r>
    </w:p>
    <w:p w14:paraId="44C86598" w14:textId="0148D45C" w:rsidR="00002A81" w:rsidRPr="001C2314" w:rsidRDefault="00000000" w:rsidP="001C2314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sz w:val="22"/>
          <w:szCs w:val="22"/>
        </w:rPr>
        <w:t>Laporan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pelaksanaan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RKL-RPL</w:t>
      </w:r>
    </w:p>
    <w:p w14:paraId="446F6A2B" w14:textId="78346517" w:rsidR="001C2314" w:rsidRPr="001C2314" w:rsidRDefault="001C2314" w:rsidP="001C2314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Penyusunan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laporan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pelaksanaan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Rencana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Pengelolaan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dan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Rencana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Pemantauan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</w:p>
    <w:p w14:paraId="56EE5BCC" w14:textId="401790BE" w:rsidR="00002A81" w:rsidRPr="001C2314" w:rsidRDefault="00000000" w:rsidP="001C2314">
      <w:pPr>
        <w:pStyle w:val="ListParagraph"/>
        <w:numPr>
          <w:ilvl w:val="0"/>
          <w:numId w:val="2"/>
        </w:numPr>
        <w:spacing w:before="38"/>
        <w:rPr>
          <w:rFonts w:ascii="Arial" w:eastAsia="Arial" w:hAnsi="Arial" w:cs="Arial"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sz w:val="22"/>
          <w:szCs w:val="22"/>
        </w:rPr>
        <w:t>Laporan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Ekplorasi, Feasibility Stud</w:t>
      </w:r>
      <w:r w:rsidRPr="001C2314">
        <w:rPr>
          <w:rFonts w:ascii="Arial" w:eastAsia="Arial" w:hAnsi="Arial" w:cs="Arial"/>
          <w:spacing w:val="-16"/>
          <w:sz w:val="22"/>
          <w:szCs w:val="22"/>
        </w:rPr>
        <w:t>y</w:t>
      </w:r>
      <w:r w:rsidRPr="001C2314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Rencana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sz w:val="22"/>
          <w:szCs w:val="22"/>
        </w:rPr>
        <w:t>Reklamasi</w:t>
      </w:r>
      <w:proofErr w:type="spellEnd"/>
      <w:r w:rsidRPr="001C2314">
        <w:rPr>
          <w:rFonts w:ascii="Arial" w:eastAsia="Arial" w:hAnsi="Arial" w:cs="Arial"/>
          <w:sz w:val="22"/>
          <w:szCs w:val="22"/>
        </w:rPr>
        <w:t xml:space="preserve"> dan RKAB</w:t>
      </w:r>
    </w:p>
    <w:p w14:paraId="1FB00E0B" w14:textId="430C09F8" w:rsidR="001C2314" w:rsidRPr="001C2314" w:rsidRDefault="001C2314" w:rsidP="001C2314">
      <w:pPr>
        <w:pStyle w:val="ListParagraph"/>
        <w:spacing w:before="38"/>
        <w:ind w:left="46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Layanan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Penyusunan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laporan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eksplorasi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, feasibility study,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rencana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reklamasi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, dan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rencana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kerja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anggaran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1C2314">
        <w:rPr>
          <w:rFonts w:ascii="Arial" w:eastAsia="Arial" w:hAnsi="Arial" w:cs="Arial"/>
          <w:i/>
          <w:iCs/>
          <w:sz w:val="22"/>
          <w:szCs w:val="22"/>
        </w:rPr>
        <w:t>biaya</w:t>
      </w:r>
      <w:proofErr w:type="spellEnd"/>
      <w:r w:rsidRPr="001C2314">
        <w:rPr>
          <w:rFonts w:ascii="Arial" w:eastAsia="Arial" w:hAnsi="Arial" w:cs="Arial"/>
          <w:i/>
          <w:iCs/>
          <w:sz w:val="22"/>
          <w:szCs w:val="22"/>
        </w:rPr>
        <w:t>.</w:t>
      </w:r>
    </w:p>
    <w:p w14:paraId="11448A50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0D7AD371" w14:textId="77777777" w:rsidR="00002A81" w:rsidRDefault="00002A81">
      <w:pPr>
        <w:spacing w:line="200" w:lineRule="exact"/>
      </w:pPr>
    </w:p>
    <w:p w14:paraId="3C0E4841" w14:textId="77777777" w:rsidR="00002A81" w:rsidRDefault="00000000">
      <w:pPr>
        <w:spacing w:line="276" w:lineRule="auto"/>
        <w:ind w:left="100" w:right="5805"/>
        <w:rPr>
          <w:rFonts w:ascii="Arial" w:eastAsia="Arial" w:hAnsi="Arial" w:cs="Arial"/>
          <w:sz w:val="22"/>
          <w:szCs w:val="22"/>
        </w:rPr>
      </w:pPr>
      <w:commentRangeStart w:id="1"/>
      <w:r>
        <w:rPr>
          <w:rFonts w:ascii="Arial" w:eastAsia="Arial" w:hAnsi="Arial" w:cs="Arial"/>
          <w:sz w:val="22"/>
          <w:szCs w:val="22"/>
        </w:rPr>
        <w:t>## 3. PROYEK TERBARU (</w:t>
      </w:r>
      <w:proofErr w:type="spellStart"/>
      <w:r>
        <w:rPr>
          <w:rFonts w:ascii="Arial" w:eastAsia="Arial" w:hAnsi="Arial" w:cs="Arial"/>
          <w:sz w:val="22"/>
          <w:szCs w:val="22"/>
        </w:rPr>
        <w:t>Berikan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3-5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unggulan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0AF6B3EB" w14:textId="77777777" w:rsidR="00002A81" w:rsidRDefault="00002A81">
      <w:pPr>
        <w:spacing w:before="12" w:line="280" w:lineRule="exact"/>
        <w:rPr>
          <w:sz w:val="28"/>
          <w:szCs w:val="28"/>
        </w:rPr>
      </w:pPr>
    </w:p>
    <w:p w14:paraId="3560EABB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1</w:t>
      </w:r>
    </w:p>
    <w:p w14:paraId="6219CFCA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  <w:sectPr w:rsidR="00002A81">
          <w:pgSz w:w="11920" w:h="16840"/>
          <w:pgMar w:top="1360" w:right="1680" w:bottom="280" w:left="1340" w:header="720" w:footer="720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 xml:space="preserve">- **Nama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[Nama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34559A5" w14:textId="77777777" w:rsidR="00002A81" w:rsidRDefault="00000000">
      <w:pPr>
        <w:spacing w:before="80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- **Lokasi**: [Lokasi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68CB993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**Klien**: [Nama Klien]</w:t>
      </w:r>
    </w:p>
    <w:p w14:paraId="3FB823CE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ahun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ahun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64262CA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Singkat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[1 </w:t>
      </w:r>
      <w:proofErr w:type="spellStart"/>
      <w:r>
        <w:rPr>
          <w:rFonts w:ascii="Arial" w:eastAsia="Arial" w:hAnsi="Arial" w:cs="Arial"/>
          <w:sz w:val="22"/>
          <w:szCs w:val="22"/>
        </w:rPr>
        <w:t>paragraf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tentang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0BD4A7C4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antangan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antangan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utama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dihadapi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7834CF82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**Solusi**: [Solusi yang </w:t>
      </w:r>
      <w:proofErr w:type="spellStart"/>
      <w:r>
        <w:rPr>
          <w:rFonts w:ascii="Arial" w:eastAsia="Arial" w:hAnsi="Arial" w:cs="Arial"/>
          <w:sz w:val="22"/>
          <w:szCs w:val="22"/>
        </w:rPr>
        <w:t>diberikan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D09AF1B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**Hasil**: [</w:t>
      </w:r>
      <w:proofErr w:type="spellStart"/>
      <w:r>
        <w:rPr>
          <w:rFonts w:ascii="Arial" w:eastAsia="Arial" w:hAnsi="Arial" w:cs="Arial"/>
          <w:sz w:val="22"/>
          <w:szCs w:val="22"/>
        </w:rPr>
        <w:t>Pencapaian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produk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akhir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78F6279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72C17041" w14:textId="77777777" w:rsidR="00002A81" w:rsidRDefault="00002A81">
      <w:pPr>
        <w:spacing w:line="200" w:lineRule="exact"/>
      </w:pPr>
    </w:p>
    <w:p w14:paraId="01FC6594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</w:t>
      </w:r>
    </w:p>
    <w:p w14:paraId="4AD18AE6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**Nama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[Nama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3CA72DF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**Lokasi**: [Lokasi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8A5B345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**Klien**: [Nama Klien]</w:t>
      </w:r>
    </w:p>
    <w:p w14:paraId="37DB4B3D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ahun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ahun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72E22F96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Singkat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[1 </w:t>
      </w:r>
      <w:proofErr w:type="spellStart"/>
      <w:r>
        <w:rPr>
          <w:rFonts w:ascii="Arial" w:eastAsia="Arial" w:hAnsi="Arial" w:cs="Arial"/>
          <w:sz w:val="22"/>
          <w:szCs w:val="22"/>
        </w:rPr>
        <w:t>paragraf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tentang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A4871D2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antangan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antangan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utama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dihadapi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78436784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**Solusi**: [Solusi yang </w:t>
      </w:r>
      <w:proofErr w:type="spellStart"/>
      <w:r>
        <w:rPr>
          <w:rFonts w:ascii="Arial" w:eastAsia="Arial" w:hAnsi="Arial" w:cs="Arial"/>
          <w:sz w:val="22"/>
          <w:szCs w:val="22"/>
        </w:rPr>
        <w:t>diberikan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4CE7382D" w14:textId="77777777" w:rsidR="00002A81" w:rsidRDefault="00000000">
      <w:pPr>
        <w:spacing w:before="38" w:line="552" w:lineRule="auto"/>
        <w:ind w:left="100" w:right="51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**Hasil**: [</w:t>
      </w:r>
      <w:proofErr w:type="spellStart"/>
      <w:r>
        <w:rPr>
          <w:rFonts w:ascii="Arial" w:eastAsia="Arial" w:hAnsi="Arial" w:cs="Arial"/>
          <w:sz w:val="22"/>
          <w:szCs w:val="22"/>
        </w:rPr>
        <w:t>Pencapaian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produk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akhir</w:t>
      </w:r>
      <w:proofErr w:type="spellEnd"/>
      <w:r>
        <w:rPr>
          <w:rFonts w:ascii="Arial" w:eastAsia="Arial" w:hAnsi="Arial" w:cs="Arial"/>
          <w:sz w:val="22"/>
          <w:szCs w:val="22"/>
        </w:rPr>
        <w:t>] [</w:t>
      </w:r>
      <w:proofErr w:type="spellStart"/>
      <w:r>
        <w:rPr>
          <w:rFonts w:ascii="Arial" w:eastAsia="Arial" w:hAnsi="Arial" w:cs="Arial"/>
          <w:sz w:val="22"/>
          <w:szCs w:val="22"/>
        </w:rPr>
        <w:t>Lanjutkan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lainnya</w:t>
      </w:r>
      <w:proofErr w:type="spellEnd"/>
      <w:r>
        <w:rPr>
          <w:rFonts w:ascii="Arial" w:eastAsia="Arial" w:hAnsi="Arial" w:cs="Arial"/>
          <w:sz w:val="22"/>
          <w:szCs w:val="22"/>
        </w:rPr>
        <w:t>...]</w:t>
      </w:r>
    </w:p>
    <w:p w14:paraId="5D62EEB0" w14:textId="77777777" w:rsidR="00002A81" w:rsidRDefault="00000000">
      <w:pPr>
        <w:spacing w:before="9" w:line="276" w:lineRule="auto"/>
        <w:ind w:left="100" w:right="56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## 4. TESTIMONI KLIEN (</w:t>
      </w:r>
      <w:proofErr w:type="spellStart"/>
      <w:r>
        <w:rPr>
          <w:rFonts w:ascii="Arial" w:eastAsia="Arial" w:hAnsi="Arial" w:cs="Arial"/>
          <w:sz w:val="22"/>
          <w:szCs w:val="22"/>
        </w:rPr>
        <w:t>Berikan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3-5 </w:t>
      </w:r>
      <w:proofErr w:type="spellStart"/>
      <w:r>
        <w:rPr>
          <w:rFonts w:ascii="Arial" w:eastAsia="Arial" w:hAnsi="Arial" w:cs="Arial"/>
          <w:sz w:val="22"/>
          <w:szCs w:val="22"/>
        </w:rPr>
        <w:t>testimoni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dari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klien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376BB5B2" w14:textId="77777777" w:rsidR="00002A81" w:rsidRDefault="00002A81">
      <w:pPr>
        <w:spacing w:before="12" w:line="280" w:lineRule="exact"/>
        <w:rPr>
          <w:sz w:val="28"/>
          <w:szCs w:val="28"/>
        </w:rPr>
      </w:pPr>
    </w:p>
    <w:p w14:paraId="3A264CC0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estimoni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1</w:t>
      </w:r>
    </w:p>
    <w:p w14:paraId="6A5B287B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**Nama**: [Nama Klien]</w:t>
      </w:r>
    </w:p>
    <w:p w14:paraId="462CE281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Posisi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Posisi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Jabatan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42FA5750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**Perusahaan**: [Nama Perusahaan]</w:t>
      </w:r>
    </w:p>
    <w:p w14:paraId="18F479D9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estimoni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Kutipan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testimoni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2-3 </w:t>
      </w:r>
      <w:proofErr w:type="spellStart"/>
      <w:r>
        <w:rPr>
          <w:rFonts w:ascii="Arial" w:eastAsia="Arial" w:hAnsi="Arial" w:cs="Arial"/>
          <w:sz w:val="22"/>
          <w:szCs w:val="22"/>
        </w:rPr>
        <w:t>kalimat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75F32EE1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[Nama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terkait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0D5A5EA9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5EEE22AE" w14:textId="77777777" w:rsidR="00002A81" w:rsidRDefault="00002A81">
      <w:pPr>
        <w:spacing w:line="200" w:lineRule="exact"/>
      </w:pPr>
    </w:p>
    <w:p w14:paraId="70B54A45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estimoni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</w:t>
      </w:r>
    </w:p>
    <w:p w14:paraId="75EF29D5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**Nama**: [Nama Klien]</w:t>
      </w:r>
    </w:p>
    <w:p w14:paraId="7324B874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Posisi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Posisi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Jabatan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2C51F84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**Perusahaan**: [Nama Perusahaan]</w:t>
      </w:r>
    </w:p>
    <w:p w14:paraId="3F570204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estimoni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Kutipan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testimoni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2-3 </w:t>
      </w:r>
      <w:proofErr w:type="spellStart"/>
      <w:r>
        <w:rPr>
          <w:rFonts w:ascii="Arial" w:eastAsia="Arial" w:hAnsi="Arial" w:cs="Arial"/>
          <w:sz w:val="22"/>
          <w:szCs w:val="22"/>
        </w:rPr>
        <w:t>kalimat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07F51EFC" w14:textId="77777777" w:rsidR="00002A81" w:rsidRDefault="00000000">
      <w:pPr>
        <w:spacing w:before="38" w:line="552" w:lineRule="auto"/>
        <w:ind w:left="100" w:right="520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[Nama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terkait</w:t>
      </w:r>
      <w:proofErr w:type="spellEnd"/>
      <w:r>
        <w:rPr>
          <w:rFonts w:ascii="Arial" w:eastAsia="Arial" w:hAnsi="Arial" w:cs="Arial"/>
          <w:sz w:val="22"/>
          <w:szCs w:val="22"/>
        </w:rPr>
        <w:t>] [</w:t>
      </w:r>
      <w:proofErr w:type="spellStart"/>
      <w:r>
        <w:rPr>
          <w:rFonts w:ascii="Arial" w:eastAsia="Arial" w:hAnsi="Arial" w:cs="Arial"/>
          <w:sz w:val="22"/>
          <w:szCs w:val="22"/>
        </w:rPr>
        <w:t>Lanjutkan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testimoni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lainnya</w:t>
      </w:r>
      <w:proofErr w:type="spellEnd"/>
      <w:r>
        <w:rPr>
          <w:rFonts w:ascii="Arial" w:eastAsia="Arial" w:hAnsi="Arial" w:cs="Arial"/>
          <w:sz w:val="22"/>
          <w:szCs w:val="22"/>
        </w:rPr>
        <w:t>...]</w:t>
      </w:r>
    </w:p>
    <w:p w14:paraId="61B2609E" w14:textId="77777777" w:rsidR="00002A81" w:rsidRDefault="00000000">
      <w:pPr>
        <w:spacing w:before="9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## 5. TIM AHLI</w:t>
      </w:r>
    </w:p>
    <w:p w14:paraId="13317AA6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(</w:t>
      </w:r>
      <w:proofErr w:type="spellStart"/>
      <w:r>
        <w:rPr>
          <w:rFonts w:ascii="Arial" w:eastAsia="Arial" w:hAnsi="Arial" w:cs="Arial"/>
          <w:sz w:val="22"/>
          <w:szCs w:val="22"/>
        </w:rPr>
        <w:t>Berikan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profil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4-6 </w:t>
      </w:r>
      <w:proofErr w:type="spellStart"/>
      <w:r>
        <w:rPr>
          <w:rFonts w:ascii="Arial" w:eastAsia="Arial" w:hAnsi="Arial" w:cs="Arial"/>
          <w:sz w:val="22"/>
          <w:szCs w:val="22"/>
        </w:rPr>
        <w:t>anggota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tim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inti)</w:t>
      </w:r>
    </w:p>
    <w:p w14:paraId="6C3ADF56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2996C674" w14:textId="77777777" w:rsidR="00002A81" w:rsidRDefault="00002A81">
      <w:pPr>
        <w:spacing w:line="200" w:lineRule="exact"/>
      </w:pPr>
    </w:p>
    <w:p w14:paraId="18480C50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z w:val="22"/>
          <w:szCs w:val="22"/>
        </w:rPr>
        <w:t>Anggota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8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im 1</w:t>
      </w:r>
    </w:p>
    <w:p w14:paraId="1F0D0712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**Nama </w:t>
      </w:r>
      <w:proofErr w:type="spellStart"/>
      <w:r>
        <w:rPr>
          <w:rFonts w:ascii="Arial" w:eastAsia="Arial" w:hAnsi="Arial" w:cs="Arial"/>
          <w:sz w:val="22"/>
          <w:szCs w:val="22"/>
        </w:rPr>
        <w:t>Lengkap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[Nama </w:t>
      </w:r>
      <w:proofErr w:type="spellStart"/>
      <w:r>
        <w:rPr>
          <w:rFonts w:ascii="Arial" w:eastAsia="Arial" w:hAnsi="Arial" w:cs="Arial"/>
          <w:sz w:val="22"/>
          <w:szCs w:val="22"/>
        </w:rPr>
        <w:t>Lengkap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51D5053F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Posisi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Contoh</w:t>
      </w:r>
      <w:proofErr w:type="spellEnd"/>
      <w:r>
        <w:rPr>
          <w:rFonts w:ascii="Arial" w:eastAsia="Arial" w:hAnsi="Arial" w:cs="Arial"/>
          <w:sz w:val="22"/>
          <w:szCs w:val="22"/>
        </w:rPr>
        <w:t>: Senior Environmental Consultant]</w:t>
      </w:r>
    </w:p>
    <w:p w14:paraId="74371534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Kualifikasi</w:t>
      </w:r>
      <w:proofErr w:type="spellEnd"/>
      <w:r>
        <w:rPr>
          <w:rFonts w:ascii="Arial" w:eastAsia="Arial" w:hAnsi="Arial" w:cs="Arial"/>
          <w:sz w:val="22"/>
          <w:szCs w:val="22"/>
        </w:rPr>
        <w:t>**: [Gela</w:t>
      </w:r>
      <w:r>
        <w:rPr>
          <w:rFonts w:ascii="Arial" w:eastAsia="Arial" w:hAnsi="Arial" w:cs="Arial"/>
          <w:spacing w:val="-1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sertifikasi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00356B7F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Bidang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Keahlian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Spesialisasi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C69A781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  <w:sectPr w:rsidR="00002A81">
          <w:pgSz w:w="11920" w:h="16840"/>
          <w:pgMar w:top="1360" w:right="1680" w:bottom="280" w:left="1340" w:header="720" w:footer="720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Pengalaman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Jumlah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tahun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pengalaman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C4BB478" w14:textId="77777777" w:rsidR="00002A81" w:rsidRDefault="00000000">
      <w:pPr>
        <w:spacing w:before="80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Singkat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[1 </w:t>
      </w:r>
      <w:proofErr w:type="spellStart"/>
      <w:r>
        <w:rPr>
          <w:rFonts w:ascii="Arial" w:eastAsia="Arial" w:hAnsi="Arial" w:cs="Arial"/>
          <w:sz w:val="22"/>
          <w:szCs w:val="22"/>
        </w:rPr>
        <w:t>paragraf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tentang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keahlian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pengalaman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F570EBA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Pencapaian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[1-2 </w:t>
      </w:r>
      <w:proofErr w:type="spellStart"/>
      <w:r>
        <w:rPr>
          <w:rFonts w:ascii="Arial" w:eastAsia="Arial" w:hAnsi="Arial" w:cs="Arial"/>
          <w:sz w:val="22"/>
          <w:szCs w:val="22"/>
        </w:rPr>
        <w:t>pencapaian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penting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9DCB2B6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52C0D259" w14:textId="77777777" w:rsidR="00002A81" w:rsidRDefault="00002A81">
      <w:pPr>
        <w:spacing w:line="200" w:lineRule="exact"/>
      </w:pPr>
    </w:p>
    <w:p w14:paraId="4A527F31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z w:val="22"/>
          <w:szCs w:val="22"/>
        </w:rPr>
        <w:t>Anggota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8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im 2</w:t>
      </w:r>
    </w:p>
    <w:p w14:paraId="59E652FD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**Nama </w:t>
      </w:r>
      <w:proofErr w:type="spellStart"/>
      <w:r>
        <w:rPr>
          <w:rFonts w:ascii="Arial" w:eastAsia="Arial" w:hAnsi="Arial" w:cs="Arial"/>
          <w:sz w:val="22"/>
          <w:szCs w:val="22"/>
        </w:rPr>
        <w:t>Lengkap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[Nama </w:t>
      </w:r>
      <w:proofErr w:type="spellStart"/>
      <w:r>
        <w:rPr>
          <w:rFonts w:ascii="Arial" w:eastAsia="Arial" w:hAnsi="Arial" w:cs="Arial"/>
          <w:sz w:val="22"/>
          <w:szCs w:val="22"/>
        </w:rPr>
        <w:t>Lengkap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740AAC18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Posisi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Contoh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: </w:t>
      </w:r>
      <w:r>
        <w:rPr>
          <w:rFonts w:ascii="Arial" w:eastAsia="Arial" w:hAnsi="Arial" w:cs="Arial"/>
          <w:spacing w:val="-8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aste Management Specialist]</w:t>
      </w:r>
    </w:p>
    <w:p w14:paraId="5878FC0B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Kualifikasi</w:t>
      </w:r>
      <w:proofErr w:type="spellEnd"/>
      <w:r>
        <w:rPr>
          <w:rFonts w:ascii="Arial" w:eastAsia="Arial" w:hAnsi="Arial" w:cs="Arial"/>
          <w:sz w:val="22"/>
          <w:szCs w:val="22"/>
        </w:rPr>
        <w:t>**: [Gela</w:t>
      </w:r>
      <w:r>
        <w:rPr>
          <w:rFonts w:ascii="Arial" w:eastAsia="Arial" w:hAnsi="Arial" w:cs="Arial"/>
          <w:spacing w:val="-1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sertifikasi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346A1E6B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Bidang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Keahlian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Spesialisasi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61DC257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Pengalaman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Jumlah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tahun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pengalaman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1EB56AC9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Deskripsi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Singkat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[1 </w:t>
      </w:r>
      <w:proofErr w:type="spellStart"/>
      <w:r>
        <w:rPr>
          <w:rFonts w:ascii="Arial" w:eastAsia="Arial" w:hAnsi="Arial" w:cs="Arial"/>
          <w:sz w:val="22"/>
          <w:szCs w:val="22"/>
        </w:rPr>
        <w:t>paragraf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tentang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keahlian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pengalaman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30CE5911" w14:textId="77777777" w:rsidR="00002A81" w:rsidRDefault="00000000">
      <w:pPr>
        <w:spacing w:before="38" w:line="552" w:lineRule="auto"/>
        <w:ind w:left="100" w:right="484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Pencapaian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[1-2 </w:t>
      </w:r>
      <w:proofErr w:type="spellStart"/>
      <w:r>
        <w:rPr>
          <w:rFonts w:ascii="Arial" w:eastAsia="Arial" w:hAnsi="Arial" w:cs="Arial"/>
          <w:sz w:val="22"/>
          <w:szCs w:val="22"/>
        </w:rPr>
        <w:t>pencapaian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penting</w:t>
      </w:r>
      <w:proofErr w:type="spellEnd"/>
      <w:r>
        <w:rPr>
          <w:rFonts w:ascii="Arial" w:eastAsia="Arial" w:hAnsi="Arial" w:cs="Arial"/>
          <w:sz w:val="22"/>
          <w:szCs w:val="22"/>
        </w:rPr>
        <w:t>] [</w:t>
      </w:r>
      <w:proofErr w:type="spellStart"/>
      <w:r>
        <w:rPr>
          <w:rFonts w:ascii="Arial" w:eastAsia="Arial" w:hAnsi="Arial" w:cs="Arial"/>
          <w:sz w:val="22"/>
          <w:szCs w:val="22"/>
        </w:rPr>
        <w:t>Lanjutkan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anggota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tim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lainnya</w:t>
      </w:r>
      <w:proofErr w:type="spellEnd"/>
      <w:r>
        <w:rPr>
          <w:rFonts w:ascii="Arial" w:eastAsia="Arial" w:hAnsi="Arial" w:cs="Arial"/>
          <w:sz w:val="22"/>
          <w:szCs w:val="22"/>
        </w:rPr>
        <w:t>...]</w:t>
      </w:r>
      <w:commentRangeEnd w:id="1"/>
      <w:r w:rsidR="00C90AC0">
        <w:rPr>
          <w:rStyle w:val="CommentReference"/>
        </w:rPr>
        <w:commentReference w:id="1"/>
      </w:r>
    </w:p>
    <w:p w14:paraId="773BB5EB" w14:textId="77777777" w:rsidR="00002A81" w:rsidRDefault="00000000">
      <w:pPr>
        <w:spacing w:before="9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 6. </w:t>
      </w:r>
      <w:r>
        <w:rPr>
          <w:rFonts w:ascii="Arial" w:eastAsia="Arial" w:hAnsi="Arial" w:cs="Arial"/>
          <w:spacing w:val="-12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AQ (PE</w:t>
      </w:r>
      <w:r>
        <w:rPr>
          <w:rFonts w:ascii="Arial" w:eastAsia="Arial" w:hAnsi="Arial" w:cs="Arial"/>
          <w:spacing w:val="-4"/>
          <w:sz w:val="22"/>
          <w:szCs w:val="22"/>
        </w:rPr>
        <w:t>R</w:t>
      </w:r>
      <w:r>
        <w:rPr>
          <w:rFonts w:ascii="Arial" w:eastAsia="Arial" w:hAnsi="Arial" w:cs="Arial"/>
          <w:spacing w:val="-16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AN</w:t>
      </w:r>
      <w:r>
        <w:rPr>
          <w:rFonts w:ascii="Arial" w:eastAsia="Arial" w:hAnsi="Arial" w:cs="Arial"/>
          <w:spacing w:val="-16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>AAN UMUM)</w:t>
      </w:r>
    </w:p>
    <w:p w14:paraId="48BEE2EB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(</w:t>
      </w:r>
      <w:proofErr w:type="spellStart"/>
      <w:r>
        <w:rPr>
          <w:rFonts w:ascii="Arial" w:eastAsia="Arial" w:hAnsi="Arial" w:cs="Arial"/>
          <w:sz w:val="22"/>
          <w:szCs w:val="22"/>
        </w:rPr>
        <w:t>Berikan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5-8 </w:t>
      </w:r>
      <w:proofErr w:type="spellStart"/>
      <w:r>
        <w:rPr>
          <w:rFonts w:ascii="Arial" w:eastAsia="Arial" w:hAnsi="Arial" w:cs="Arial"/>
          <w:sz w:val="22"/>
          <w:szCs w:val="22"/>
        </w:rPr>
        <w:t>pertanyaan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umum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beserta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jawaban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5E143699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487F74A2" w14:textId="77777777" w:rsidR="00002A81" w:rsidRDefault="00002A81">
      <w:pPr>
        <w:spacing w:line="200" w:lineRule="exact"/>
      </w:pPr>
    </w:p>
    <w:p w14:paraId="5CAA37A7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z w:val="22"/>
          <w:szCs w:val="22"/>
        </w:rPr>
        <w:t>Pertanyaan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1</w:t>
      </w:r>
    </w:p>
    <w:p w14:paraId="0925E27B" w14:textId="24C93113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Pertanyaan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mengapa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 w:rsidR="00F92C50">
        <w:rPr>
          <w:rFonts w:ascii="Arial" w:eastAsia="Arial" w:hAnsi="Arial" w:cs="Arial"/>
          <w:sz w:val="22"/>
          <w:szCs w:val="22"/>
        </w:rPr>
        <w:t xml:space="preserve">AMDAL dan UKL-UPL </w:t>
      </w:r>
      <w:proofErr w:type="spellStart"/>
      <w:r>
        <w:rPr>
          <w:rFonts w:ascii="Arial" w:eastAsia="Arial" w:hAnsi="Arial" w:cs="Arial"/>
          <w:sz w:val="22"/>
          <w:szCs w:val="22"/>
        </w:rPr>
        <w:t>penting</w:t>
      </w:r>
      <w:proofErr w:type="spellEnd"/>
      <w:r>
        <w:rPr>
          <w:rFonts w:ascii="Arial" w:eastAsia="Arial" w:hAnsi="Arial" w:cs="Arial"/>
          <w:sz w:val="22"/>
          <w:szCs w:val="22"/>
        </w:rPr>
        <w:t>?"]</w:t>
      </w:r>
    </w:p>
    <w:p w14:paraId="0D6E2FE0" w14:textId="17964839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Jawaban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r w:rsidR="00F92C50">
        <w:rPr>
          <w:rFonts w:ascii="Arial" w:eastAsia="Arial" w:hAnsi="Arial" w:cs="Arial"/>
          <w:sz w:val="22"/>
          <w:szCs w:val="22"/>
        </w:rPr>
        <w:t xml:space="preserve">AMDAL dan UKL-UPL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merupakan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pe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doman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dalam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melakukan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pengelolaan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dampak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lingkungan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ditimbulkan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terhadap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lingkungan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agar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usaha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atau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kegiatan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berwawasan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lingkungan</w:t>
      </w:r>
      <w:proofErr w:type="spellEnd"/>
      <w:r w:rsidR="00F92C50"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 w:rsidR="00F92C50">
        <w:rPr>
          <w:rFonts w:ascii="Arial" w:eastAsia="Arial" w:hAnsi="Arial" w:cs="Arial"/>
          <w:sz w:val="22"/>
          <w:szCs w:val="22"/>
        </w:rPr>
        <w:t>berkelanjutan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572F57C6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4E4737FF" w14:textId="77777777" w:rsidR="00002A81" w:rsidRDefault="00002A81">
      <w:pPr>
        <w:spacing w:line="200" w:lineRule="exact"/>
      </w:pPr>
    </w:p>
    <w:p w14:paraId="1D3C0F26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### </w:t>
      </w:r>
      <w:proofErr w:type="spellStart"/>
      <w:r>
        <w:rPr>
          <w:rFonts w:ascii="Arial" w:eastAsia="Arial" w:hAnsi="Arial" w:cs="Arial"/>
          <w:sz w:val="22"/>
          <w:szCs w:val="22"/>
        </w:rPr>
        <w:t>Pertanyaan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</w:t>
      </w:r>
    </w:p>
    <w:p w14:paraId="241DF2A8" w14:textId="4A0BDB54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Pertanyaan</w:t>
      </w:r>
      <w:proofErr w:type="spellEnd"/>
      <w:r>
        <w:rPr>
          <w:rFonts w:ascii="Arial" w:eastAsia="Arial" w:hAnsi="Arial" w:cs="Arial"/>
          <w:sz w:val="22"/>
          <w:szCs w:val="22"/>
        </w:rPr>
        <w:t>**: ["</w:t>
      </w:r>
      <w:proofErr w:type="spellStart"/>
      <w:r>
        <w:rPr>
          <w:rFonts w:ascii="Arial" w:eastAsia="Arial" w:hAnsi="Arial" w:cs="Arial"/>
          <w:sz w:val="22"/>
          <w:szCs w:val="22"/>
        </w:rPr>
        <w:t>Berapa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lama proses </w:t>
      </w:r>
      <w:proofErr w:type="spellStart"/>
      <w:r>
        <w:rPr>
          <w:rFonts w:ascii="Arial" w:eastAsia="Arial" w:hAnsi="Arial" w:cs="Arial"/>
          <w:sz w:val="22"/>
          <w:szCs w:val="22"/>
        </w:rPr>
        <w:t>konsultasi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lingkungan</w:t>
      </w:r>
      <w:proofErr w:type="spellEnd"/>
      <w:r>
        <w:rPr>
          <w:rFonts w:ascii="Arial" w:eastAsia="Arial" w:hAnsi="Arial" w:cs="Arial"/>
          <w:sz w:val="22"/>
          <w:szCs w:val="22"/>
        </w:rPr>
        <w:t>?"]</w:t>
      </w:r>
    </w:p>
    <w:p w14:paraId="7028312F" w14:textId="77777777" w:rsidR="00F92C50" w:rsidRDefault="00000000" w:rsidP="00F92C50">
      <w:pPr>
        <w:spacing w:before="38"/>
        <w:ind w:left="100" w:right="-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Jawaban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tentative,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tergantung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kelengkapan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data yang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dimiliki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oleh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pelaku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usaha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dan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tergantung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jumlah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Pelaku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Usaha yang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sedang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mengurus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Persetujuan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Lingkungan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(PL) di DLH dan KLH.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Semakin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banyak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pelaku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usaha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yang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mengurus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PL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maka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akan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semakin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lama proses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untuk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>mendapatkan</w:t>
      </w:r>
      <w:proofErr w:type="spellEnd"/>
      <w:r w:rsidR="00F92C50" w:rsidRPr="00F92C50">
        <w:rPr>
          <w:rFonts w:ascii="Arial" w:eastAsia="Arial" w:hAnsi="Arial" w:cs="Arial"/>
          <w:i/>
          <w:iCs/>
          <w:sz w:val="22"/>
          <w:szCs w:val="22"/>
        </w:rPr>
        <w:t xml:space="preserve"> PL</w:t>
      </w:r>
      <w:r>
        <w:rPr>
          <w:rFonts w:ascii="Arial" w:eastAsia="Arial" w:hAnsi="Arial" w:cs="Arial"/>
          <w:sz w:val="22"/>
          <w:szCs w:val="22"/>
        </w:rPr>
        <w:t xml:space="preserve">] </w:t>
      </w:r>
    </w:p>
    <w:p w14:paraId="2BF2E64F" w14:textId="3507327A" w:rsidR="00002A81" w:rsidRDefault="00000000" w:rsidP="00F92C50">
      <w:pPr>
        <w:spacing w:before="38" w:line="552" w:lineRule="auto"/>
        <w:ind w:left="100" w:right="-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[</w:t>
      </w:r>
      <w:proofErr w:type="spellStart"/>
      <w:r>
        <w:rPr>
          <w:rFonts w:ascii="Arial" w:eastAsia="Arial" w:hAnsi="Arial" w:cs="Arial"/>
          <w:sz w:val="22"/>
          <w:szCs w:val="22"/>
        </w:rPr>
        <w:t>Lanjutkan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pertanyaan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lainnya</w:t>
      </w:r>
      <w:proofErr w:type="spellEnd"/>
      <w:r>
        <w:rPr>
          <w:rFonts w:ascii="Arial" w:eastAsia="Arial" w:hAnsi="Arial" w:cs="Arial"/>
          <w:sz w:val="22"/>
          <w:szCs w:val="22"/>
        </w:rPr>
        <w:t>...]</w:t>
      </w:r>
    </w:p>
    <w:p w14:paraId="207A1EEC" w14:textId="77777777" w:rsidR="00002A81" w:rsidRDefault="00000000">
      <w:pPr>
        <w:spacing w:before="9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## 7. INFORMASI KON</w:t>
      </w:r>
      <w:r>
        <w:rPr>
          <w:rFonts w:ascii="Arial" w:eastAsia="Arial" w:hAnsi="Arial" w:cs="Arial"/>
          <w:spacing w:val="-16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AK</w:t>
      </w:r>
    </w:p>
    <w:p w14:paraId="0800FC62" w14:textId="0A5306A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**Alamat </w:t>
      </w:r>
      <w:proofErr w:type="spellStart"/>
      <w:r>
        <w:rPr>
          <w:rFonts w:ascii="Arial" w:eastAsia="Arial" w:hAnsi="Arial" w:cs="Arial"/>
          <w:sz w:val="22"/>
          <w:szCs w:val="22"/>
        </w:rPr>
        <w:t>Lengkap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r w:rsidR="004C2C10">
        <w:rPr>
          <w:rFonts w:ascii="Arial" w:eastAsia="Arial" w:hAnsi="Arial" w:cs="Arial"/>
          <w:sz w:val="22"/>
          <w:szCs w:val="22"/>
        </w:rPr>
        <w:t xml:space="preserve">Jl. </w:t>
      </w:r>
      <w:proofErr w:type="spellStart"/>
      <w:r w:rsidR="004C2C10">
        <w:rPr>
          <w:rFonts w:ascii="Arial" w:eastAsia="Arial" w:hAnsi="Arial" w:cs="Arial"/>
          <w:sz w:val="22"/>
          <w:szCs w:val="22"/>
        </w:rPr>
        <w:t>Rumbia</w:t>
      </w:r>
      <w:proofErr w:type="spellEnd"/>
      <w:r w:rsidR="004C2C10">
        <w:rPr>
          <w:rFonts w:ascii="Arial" w:eastAsia="Arial" w:hAnsi="Arial" w:cs="Arial"/>
          <w:sz w:val="22"/>
          <w:szCs w:val="22"/>
        </w:rPr>
        <w:t xml:space="preserve"> No. 09 RT.18, </w:t>
      </w:r>
      <w:proofErr w:type="spellStart"/>
      <w:r w:rsidR="004C2C10">
        <w:rPr>
          <w:rFonts w:ascii="Arial" w:eastAsia="Arial" w:hAnsi="Arial" w:cs="Arial"/>
          <w:sz w:val="22"/>
          <w:szCs w:val="22"/>
        </w:rPr>
        <w:t>Sidomulyo</w:t>
      </w:r>
      <w:proofErr w:type="spellEnd"/>
      <w:r w:rsidR="004C2C1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="004C2C10">
        <w:rPr>
          <w:rFonts w:ascii="Arial" w:eastAsia="Arial" w:hAnsi="Arial" w:cs="Arial"/>
          <w:sz w:val="22"/>
          <w:szCs w:val="22"/>
        </w:rPr>
        <w:t>Samarinda</w:t>
      </w:r>
      <w:proofErr w:type="spellEnd"/>
      <w:r w:rsidR="004C2C10">
        <w:rPr>
          <w:rFonts w:ascii="Arial" w:eastAsia="Arial" w:hAnsi="Arial" w:cs="Arial"/>
          <w:sz w:val="22"/>
          <w:szCs w:val="22"/>
        </w:rPr>
        <w:t xml:space="preserve"> Ilir, Kota </w:t>
      </w:r>
      <w:proofErr w:type="spellStart"/>
      <w:r w:rsidR="004C2C10">
        <w:rPr>
          <w:rFonts w:ascii="Arial" w:eastAsia="Arial" w:hAnsi="Arial" w:cs="Arial"/>
          <w:sz w:val="22"/>
          <w:szCs w:val="22"/>
        </w:rPr>
        <w:t>Samarinda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28DEFB5E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commentRangeStart w:id="2"/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pacing w:val="-24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elepon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Nomor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telepon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utama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  <w:commentRangeEnd w:id="2"/>
      <w:r w:rsidR="004C2C10">
        <w:rPr>
          <w:rStyle w:val="CommentReference"/>
        </w:rPr>
        <w:commentReference w:id="2"/>
      </w:r>
    </w:p>
    <w:p w14:paraId="0D5E0EBB" w14:textId="44E717C5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**WhatsApp**: [</w:t>
      </w:r>
      <w:r w:rsidR="004C2C10">
        <w:rPr>
          <w:rFonts w:ascii="Arial" w:eastAsia="Arial" w:hAnsi="Arial" w:cs="Arial"/>
          <w:sz w:val="22"/>
          <w:szCs w:val="22"/>
        </w:rPr>
        <w:t>085194169454</w:t>
      </w:r>
      <w:r>
        <w:rPr>
          <w:rFonts w:ascii="Arial" w:eastAsia="Arial" w:hAnsi="Arial" w:cs="Arial"/>
          <w:sz w:val="22"/>
          <w:szCs w:val="22"/>
        </w:rPr>
        <w:t>]</w:t>
      </w:r>
    </w:p>
    <w:p w14:paraId="6C67DDA5" w14:textId="2B66964A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**Email**: [</w:t>
      </w:r>
      <w:r w:rsidR="004C2C10">
        <w:rPr>
          <w:rFonts w:ascii="Arial" w:eastAsia="Arial" w:hAnsi="Arial" w:cs="Arial"/>
          <w:sz w:val="22"/>
          <w:szCs w:val="22"/>
        </w:rPr>
        <w:t>mitraandalkonsultan@gmail.com</w:t>
      </w:r>
      <w:r>
        <w:rPr>
          <w:rFonts w:ascii="Arial" w:eastAsia="Arial" w:hAnsi="Arial" w:cs="Arial"/>
          <w:sz w:val="22"/>
          <w:szCs w:val="22"/>
        </w:rPr>
        <w:t>]</w:t>
      </w:r>
    </w:p>
    <w:p w14:paraId="67AEE83E" w14:textId="1228E51B" w:rsidR="00002A81" w:rsidRDefault="00000000" w:rsidP="004C2C10">
      <w:pPr>
        <w:spacing w:before="38" w:line="276" w:lineRule="auto"/>
        <w:ind w:left="222" w:right="6190" w:hanging="1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**Jam </w:t>
      </w:r>
      <w:proofErr w:type="spellStart"/>
      <w:r>
        <w:rPr>
          <w:rFonts w:ascii="Arial" w:eastAsia="Arial" w:hAnsi="Arial" w:cs="Arial"/>
          <w:sz w:val="22"/>
          <w:szCs w:val="22"/>
        </w:rPr>
        <w:t>Operasional</w:t>
      </w:r>
      <w:proofErr w:type="spellEnd"/>
      <w:r>
        <w:rPr>
          <w:rFonts w:ascii="Arial" w:eastAsia="Arial" w:hAnsi="Arial" w:cs="Arial"/>
          <w:sz w:val="22"/>
          <w:szCs w:val="22"/>
        </w:rPr>
        <w:t>**: Senin-Jumat: [</w:t>
      </w:r>
      <w:r w:rsidR="004C2C10">
        <w:rPr>
          <w:rFonts w:ascii="Arial" w:eastAsia="Arial" w:hAnsi="Arial" w:cs="Arial"/>
          <w:sz w:val="22"/>
          <w:szCs w:val="22"/>
        </w:rPr>
        <w:t>08.00-16.00</w:t>
      </w:r>
      <w:r>
        <w:rPr>
          <w:rFonts w:ascii="Arial" w:eastAsia="Arial" w:hAnsi="Arial" w:cs="Arial"/>
          <w:sz w:val="22"/>
          <w:szCs w:val="22"/>
        </w:rPr>
        <w:t>] Sabtu: [</w:t>
      </w:r>
      <w:r w:rsidR="004C2C10">
        <w:rPr>
          <w:rFonts w:ascii="Arial" w:eastAsia="Arial" w:hAnsi="Arial" w:cs="Arial"/>
          <w:sz w:val="22"/>
          <w:szCs w:val="22"/>
        </w:rPr>
        <w:t>13.00-16.00</w:t>
      </w:r>
      <w:r>
        <w:rPr>
          <w:rFonts w:ascii="Arial" w:eastAsia="Arial" w:hAnsi="Arial" w:cs="Arial"/>
          <w:sz w:val="22"/>
          <w:szCs w:val="22"/>
        </w:rPr>
        <w:t>]</w:t>
      </w:r>
    </w:p>
    <w:p w14:paraId="3C10828B" w14:textId="77777777" w:rsidR="00002A81" w:rsidRDefault="00000000">
      <w:pPr>
        <w:spacing w:before="1"/>
        <w:ind w:left="222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Minggu</w:t>
      </w:r>
      <w:proofErr w:type="spellEnd"/>
      <w:r>
        <w:rPr>
          <w:rFonts w:ascii="Arial" w:eastAsia="Arial" w:hAnsi="Arial" w:cs="Arial"/>
          <w:sz w:val="22"/>
          <w:szCs w:val="22"/>
        </w:rPr>
        <w:t>: [</w:t>
      </w:r>
      <w:proofErr w:type="spellStart"/>
      <w:r>
        <w:rPr>
          <w:rFonts w:ascii="Arial" w:eastAsia="Arial" w:hAnsi="Arial" w:cs="Arial"/>
          <w:spacing w:val="-8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utup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Libur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06CD72D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4A87BA88" w14:textId="77777777" w:rsidR="00002A81" w:rsidRDefault="00002A81">
      <w:pPr>
        <w:spacing w:line="200" w:lineRule="exact"/>
      </w:pPr>
    </w:p>
    <w:p w14:paraId="540BBD6F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## 8. MEDIA SOSIAL</w:t>
      </w:r>
    </w:p>
    <w:p w14:paraId="616F36D8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commentRangeStart w:id="3"/>
      <w:r>
        <w:rPr>
          <w:rFonts w:ascii="Arial" w:eastAsia="Arial" w:hAnsi="Arial" w:cs="Arial"/>
          <w:sz w:val="22"/>
          <w:szCs w:val="22"/>
        </w:rPr>
        <w:t>- LinkedIn: [Link]</w:t>
      </w:r>
      <w:commentRangeEnd w:id="3"/>
      <w:r w:rsidR="004C2C10">
        <w:rPr>
          <w:rStyle w:val="CommentReference"/>
        </w:rPr>
        <w:commentReference w:id="3"/>
      </w:r>
    </w:p>
    <w:p w14:paraId="0297EF6A" w14:textId="1CA49F74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Instagram: [</w:t>
      </w:r>
      <w:r w:rsidR="00075174" w:rsidRPr="00075174">
        <w:rPr>
          <w:rFonts w:ascii="Arial" w:eastAsia="Arial" w:hAnsi="Arial" w:cs="Arial"/>
          <w:i/>
          <w:iCs/>
          <w:sz w:val="22"/>
          <w:szCs w:val="22"/>
        </w:rPr>
        <w:t>https://www.instagram.com/konsultanlingkungan</w:t>
      </w:r>
      <w:r>
        <w:rPr>
          <w:rFonts w:ascii="Arial" w:eastAsia="Arial" w:hAnsi="Arial" w:cs="Arial"/>
          <w:sz w:val="22"/>
          <w:szCs w:val="22"/>
        </w:rPr>
        <w:t>]</w:t>
      </w:r>
    </w:p>
    <w:p w14:paraId="19C85B0D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commentRangeStart w:id="4"/>
      <w:r>
        <w:rPr>
          <w:rFonts w:ascii="Arial" w:eastAsia="Arial" w:hAnsi="Arial" w:cs="Arial"/>
          <w:sz w:val="22"/>
          <w:szCs w:val="22"/>
        </w:rPr>
        <w:t>- Facebook: [Link]</w:t>
      </w:r>
    </w:p>
    <w:p w14:paraId="3659B547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</w:t>
      </w:r>
      <w:r>
        <w:rPr>
          <w:rFonts w:ascii="Arial" w:eastAsia="Arial" w:hAnsi="Arial" w:cs="Arial"/>
          <w:spacing w:val="-20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>ou</w:t>
      </w:r>
      <w:r>
        <w:rPr>
          <w:rFonts w:ascii="Arial" w:eastAsia="Arial" w:hAnsi="Arial" w:cs="Arial"/>
          <w:spacing w:val="-8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ube: [Link]</w:t>
      </w:r>
    </w:p>
    <w:p w14:paraId="2A8C2E13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</w:t>
      </w:r>
      <w:r>
        <w:rPr>
          <w:rFonts w:ascii="Arial" w:eastAsia="Arial" w:hAnsi="Arial" w:cs="Arial"/>
          <w:spacing w:val="-12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witter: [Link]</w:t>
      </w:r>
      <w:commentRangeEnd w:id="4"/>
      <w:r w:rsidR="004C2C10">
        <w:rPr>
          <w:rStyle w:val="CommentReference"/>
        </w:rPr>
        <w:commentReference w:id="4"/>
      </w:r>
    </w:p>
    <w:p w14:paraId="5ED05B1A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7A43EA3B" w14:textId="77777777" w:rsidR="00002A81" w:rsidRDefault="00002A81">
      <w:pPr>
        <w:spacing w:line="200" w:lineRule="exact"/>
      </w:pPr>
    </w:p>
    <w:p w14:paraId="1A7DC7F5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 9. MEDIA </w:t>
      </w:r>
      <w:r>
        <w:rPr>
          <w:rFonts w:ascii="Arial" w:eastAsia="Arial" w:hAnsi="Arial" w:cs="Arial"/>
          <w:spacing w:val="-16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>ANG DIBUTUHKAN</w:t>
      </w:r>
    </w:p>
    <w:p w14:paraId="666CB27B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**Logo Perusahaan**: (Format: PNG </w:t>
      </w:r>
      <w:proofErr w:type="spellStart"/>
      <w:r>
        <w:rPr>
          <w:rFonts w:ascii="Arial" w:eastAsia="Arial" w:hAnsi="Arial" w:cs="Arial"/>
          <w:sz w:val="22"/>
          <w:szCs w:val="22"/>
        </w:rPr>
        <w:t>transparan</w:t>
      </w:r>
      <w:proofErr w:type="spellEnd"/>
      <w:r>
        <w:rPr>
          <w:rFonts w:ascii="Arial" w:eastAsia="Arial" w:hAnsi="Arial" w:cs="Arial"/>
          <w:sz w:val="22"/>
          <w:szCs w:val="22"/>
        </w:rPr>
        <w:t>, SVG)</w:t>
      </w:r>
    </w:p>
    <w:p w14:paraId="40959638" w14:textId="09D1A95E" w:rsidR="003E5FFA" w:rsidRDefault="003E5FFA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DD7801" wp14:editId="35F8D151">
            <wp:extent cx="3442855" cy="3442855"/>
            <wp:effectExtent l="0" t="0" r="5715" b="5715"/>
            <wp:docPr id="4845821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13" cy="34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668A" w14:textId="77777777" w:rsidR="00F92C50" w:rsidRDefault="00F92C5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</w:p>
    <w:p w14:paraId="73080687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commentRangeStart w:id="5"/>
      <w:r>
        <w:rPr>
          <w:rFonts w:ascii="Arial" w:eastAsia="Arial" w:hAnsi="Arial" w:cs="Arial"/>
          <w:sz w:val="22"/>
          <w:szCs w:val="22"/>
        </w:rPr>
        <w:t>- **Foto Kantor/</w:t>
      </w:r>
      <w:r>
        <w:rPr>
          <w:rFonts w:ascii="Arial" w:eastAsia="Arial" w:hAnsi="Arial" w:cs="Arial"/>
          <w:spacing w:val="-8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im**: (Minimal 5-10 </w:t>
      </w:r>
      <w:proofErr w:type="spellStart"/>
      <w:r>
        <w:rPr>
          <w:rFonts w:ascii="Arial" w:eastAsia="Arial" w:hAnsi="Arial" w:cs="Arial"/>
          <w:sz w:val="22"/>
          <w:szCs w:val="22"/>
        </w:rPr>
        <w:t>foto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resolusi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tinggi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commentRangeEnd w:id="5"/>
      <w:r w:rsidR="00F92C50">
        <w:rPr>
          <w:rStyle w:val="CommentReference"/>
        </w:rPr>
        <w:commentReference w:id="5"/>
      </w:r>
    </w:p>
    <w:p w14:paraId="651DFEAC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**Foto </w:t>
      </w:r>
      <w:proofErr w:type="spellStart"/>
      <w:r>
        <w:rPr>
          <w:rFonts w:ascii="Arial" w:eastAsia="Arial" w:hAnsi="Arial" w:cs="Arial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(Foto </w:t>
      </w:r>
      <w:proofErr w:type="spellStart"/>
      <w:r>
        <w:rPr>
          <w:rFonts w:ascii="Arial" w:eastAsia="Arial" w:hAnsi="Arial" w:cs="Arial"/>
          <w:sz w:val="22"/>
          <w:szCs w:val="22"/>
        </w:rPr>
        <w:t>sebelum-sesudah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dokumentasi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lapangan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546CDA66" w14:textId="77777777" w:rsidR="00F92C50" w:rsidRDefault="00F92C5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5ADEBC63" wp14:editId="300D4958">
            <wp:extent cx="5816600" cy="2623185"/>
            <wp:effectExtent l="0" t="0" r="0" b="5715"/>
            <wp:docPr id="50544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8418" name="Picture 505448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7B4A" w14:textId="4D3BB555" w:rsidR="0087197F" w:rsidRDefault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TUKS dan Stockpile material</w:t>
      </w:r>
    </w:p>
    <w:p w14:paraId="4B797BF8" w14:textId="06A8546D" w:rsidR="00F92C50" w:rsidRDefault="00F92C5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</w:p>
    <w:p w14:paraId="120C612B" w14:textId="2BA81415" w:rsidR="0087197F" w:rsidRDefault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931C77" wp14:editId="6688212C">
            <wp:extent cx="5816600" cy="3271520"/>
            <wp:effectExtent l="0" t="0" r="0" b="5080"/>
            <wp:docPr id="2023690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1127" w14:textId="17D40016" w:rsidR="0087197F" w:rsidRDefault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Pengolahan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Batu </w:t>
      </w:r>
      <w:proofErr w:type="spellStart"/>
      <w:r>
        <w:rPr>
          <w:rFonts w:ascii="Arial" w:eastAsia="Arial" w:hAnsi="Arial" w:cs="Arial"/>
          <w:sz w:val="22"/>
          <w:szCs w:val="22"/>
        </w:rPr>
        <w:t>Gamping</w:t>
      </w:r>
      <w:proofErr w:type="spellEnd"/>
      <w:r>
        <w:rPr>
          <w:rFonts w:ascii="Arial" w:eastAsia="Arial" w:hAnsi="Arial" w:cs="Arial"/>
          <w:sz w:val="22"/>
          <w:szCs w:val="22"/>
        </w:rPr>
        <w:t>/Kapur</w:t>
      </w:r>
    </w:p>
    <w:p w14:paraId="44F502E9" w14:textId="632326D5" w:rsidR="0087197F" w:rsidRDefault="0087197F">
      <w:pPr>
        <w:spacing w:before="38"/>
        <w:ind w:left="100"/>
        <w:rPr>
          <w:noProof/>
        </w:rPr>
      </w:pPr>
      <w:r>
        <w:rPr>
          <w:noProof/>
        </w:rPr>
        <w:drawing>
          <wp:inline distT="0" distB="0" distL="0" distR="0" wp14:anchorId="466CC448" wp14:editId="57B82B5B">
            <wp:extent cx="2793002" cy="2173317"/>
            <wp:effectExtent l="0" t="0" r="7620" b="0"/>
            <wp:docPr id="969951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95" cy="220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197F">
        <w:rPr>
          <w:noProof/>
        </w:rPr>
        <w:t xml:space="preserve"> </w:t>
      </w:r>
      <w:r w:rsidRPr="0087197F">
        <w:rPr>
          <w:rFonts w:ascii="Arial" w:eastAsia="Arial" w:hAnsi="Arial" w:cs="Arial"/>
          <w:sz w:val="22"/>
          <w:szCs w:val="22"/>
        </w:rPr>
        <w:drawing>
          <wp:inline distT="0" distB="0" distL="0" distR="0" wp14:anchorId="22A8BAF9" wp14:editId="3ECEEBEE">
            <wp:extent cx="2846705" cy="2163122"/>
            <wp:effectExtent l="0" t="0" r="0" b="889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3A86805E-19A9-D208-2B2A-89C9A04CAD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3A86805E-19A9-D208-2B2A-89C9A04CAD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38" cy="22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8980" w14:textId="1910B9B6" w:rsidR="0087197F" w:rsidRDefault="0087197F" w:rsidP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Adendum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ANDAL dan RKL-RPL Intake </w:t>
      </w:r>
      <w:proofErr w:type="spellStart"/>
      <w:r>
        <w:rPr>
          <w:rFonts w:ascii="Arial" w:eastAsia="Arial" w:hAnsi="Arial" w:cs="Arial"/>
          <w:sz w:val="22"/>
          <w:szCs w:val="22"/>
        </w:rPr>
        <w:t>Sepaku</w:t>
      </w:r>
      <w:proofErr w:type="spellEnd"/>
    </w:p>
    <w:p w14:paraId="5FB9D06E" w14:textId="164E6B72" w:rsidR="002B5B0E" w:rsidRDefault="002B5B0E" w:rsidP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7221D64" wp14:editId="2E3DFE4E">
            <wp:extent cx="5816600" cy="3272790"/>
            <wp:effectExtent l="0" t="0" r="0" b="3810"/>
            <wp:docPr id="1699242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B535" w14:textId="0BD21F47" w:rsidR="002B5B0E" w:rsidRDefault="002B5B0E" w:rsidP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UKL-UPL RS Mata Prov. </w:t>
      </w:r>
      <w:proofErr w:type="spellStart"/>
      <w:r>
        <w:rPr>
          <w:rFonts w:ascii="Arial" w:eastAsia="Arial" w:hAnsi="Arial" w:cs="Arial"/>
          <w:sz w:val="22"/>
          <w:szCs w:val="22"/>
        </w:rPr>
        <w:t>Kaltim</w:t>
      </w:r>
      <w:proofErr w:type="spellEnd"/>
    </w:p>
    <w:p w14:paraId="7669D76E" w14:textId="5920AB41" w:rsidR="002B5B0E" w:rsidRDefault="002B5B0E" w:rsidP="0087197F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943A01F" wp14:editId="1650A105">
            <wp:extent cx="5816600" cy="2617470"/>
            <wp:effectExtent l="0" t="0" r="0" b="0"/>
            <wp:docPr id="15616176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7839" w14:textId="77777777" w:rsidR="0087197F" w:rsidRDefault="002B5B0E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Pertambangan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batu </w:t>
      </w:r>
      <w:proofErr w:type="spellStart"/>
      <w:r>
        <w:rPr>
          <w:rFonts w:ascii="Arial" w:eastAsia="Arial" w:hAnsi="Arial" w:cs="Arial"/>
          <w:sz w:val="22"/>
          <w:szCs w:val="22"/>
        </w:rPr>
        <w:t>gamping</w:t>
      </w:r>
      <w:proofErr w:type="spellEnd"/>
    </w:p>
    <w:p w14:paraId="31EFC9FD" w14:textId="77777777" w:rsidR="002B5B0E" w:rsidRDefault="002B5B0E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75E2720" wp14:editId="4D9A16BD">
            <wp:extent cx="5816600" cy="2619375"/>
            <wp:effectExtent l="0" t="0" r="0" b="9525"/>
            <wp:docPr id="910625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4DD3" w14:textId="48DB0B63" w:rsidR="002B5B0E" w:rsidRDefault="002B5B0E">
      <w:pPr>
        <w:spacing w:before="38"/>
        <w:ind w:left="100"/>
        <w:rPr>
          <w:rFonts w:ascii="Arial" w:eastAsia="Arial" w:hAnsi="Arial" w:cs="Arial"/>
          <w:sz w:val="22"/>
          <w:szCs w:val="22"/>
        </w:rPr>
        <w:sectPr w:rsidR="002B5B0E">
          <w:pgSz w:w="11920" w:h="16840"/>
          <w:pgMar w:top="1360" w:right="1420" w:bottom="280" w:left="1340" w:header="720" w:footer="720" w:gutter="0"/>
          <w:cols w:space="720"/>
        </w:sectPr>
      </w:pPr>
      <w:proofErr w:type="spellStart"/>
      <w:r>
        <w:rPr>
          <w:rFonts w:ascii="Arial" w:eastAsia="Arial" w:hAnsi="Arial" w:cs="Arial"/>
          <w:sz w:val="22"/>
          <w:szCs w:val="22"/>
        </w:rPr>
        <w:t>Pengambilan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sampel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udara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ambien</w:t>
      </w:r>
      <w:proofErr w:type="spellEnd"/>
    </w:p>
    <w:p w14:paraId="188956F8" w14:textId="77777777" w:rsidR="00002A81" w:rsidRDefault="00000000">
      <w:pPr>
        <w:spacing w:before="80"/>
        <w:ind w:left="100"/>
        <w:rPr>
          <w:rFonts w:ascii="Arial" w:eastAsia="Arial" w:hAnsi="Arial" w:cs="Arial"/>
          <w:sz w:val="22"/>
          <w:szCs w:val="22"/>
        </w:rPr>
      </w:pPr>
      <w:commentRangeStart w:id="6"/>
      <w:r>
        <w:rPr>
          <w:rFonts w:ascii="Arial" w:eastAsia="Arial" w:hAnsi="Arial" w:cs="Arial"/>
          <w:sz w:val="22"/>
          <w:szCs w:val="22"/>
        </w:rPr>
        <w:lastRenderedPageBreak/>
        <w:t xml:space="preserve">- **Foto </w:t>
      </w:r>
      <w:proofErr w:type="spellStart"/>
      <w:r>
        <w:rPr>
          <w:rFonts w:ascii="Arial" w:eastAsia="Arial" w:hAnsi="Arial" w:cs="Arial"/>
          <w:sz w:val="22"/>
          <w:szCs w:val="22"/>
        </w:rPr>
        <w:t>Anggota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8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im**: (Foto </w:t>
      </w:r>
      <w:proofErr w:type="spellStart"/>
      <w:r>
        <w:rPr>
          <w:rFonts w:ascii="Arial" w:eastAsia="Arial" w:hAnsi="Arial" w:cs="Arial"/>
          <w:sz w:val="22"/>
          <w:szCs w:val="22"/>
        </w:rPr>
        <w:t>profesional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setiap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anggota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tim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67DA2E39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**Ikon </w:t>
      </w:r>
      <w:proofErr w:type="spellStart"/>
      <w:r>
        <w:rPr>
          <w:rFonts w:ascii="Arial" w:eastAsia="Arial" w:hAnsi="Arial" w:cs="Arial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(Jika </w:t>
      </w:r>
      <w:proofErr w:type="spellStart"/>
      <w:r>
        <w:rPr>
          <w:rFonts w:ascii="Arial" w:eastAsia="Arial" w:hAnsi="Arial" w:cs="Arial"/>
          <w:sz w:val="22"/>
          <w:szCs w:val="22"/>
        </w:rPr>
        <w:t>ada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ikon </w:t>
      </w:r>
      <w:proofErr w:type="spellStart"/>
      <w:r>
        <w:rPr>
          <w:rFonts w:ascii="Arial" w:eastAsia="Arial" w:hAnsi="Arial" w:cs="Arial"/>
          <w:sz w:val="22"/>
          <w:szCs w:val="22"/>
        </w:rPr>
        <w:t>khusus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setiap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14:paraId="382C4182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- **</w:t>
      </w:r>
      <w:r>
        <w:rPr>
          <w:rFonts w:ascii="Arial" w:eastAsia="Arial" w:hAnsi="Arial" w:cs="Arial"/>
          <w:spacing w:val="-4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 xml:space="preserve">ideo Perusahaan**: (Jika </w:t>
      </w:r>
      <w:proofErr w:type="spellStart"/>
      <w:r>
        <w:rPr>
          <w:rFonts w:ascii="Arial" w:eastAsia="Arial" w:hAnsi="Arial" w:cs="Arial"/>
          <w:sz w:val="22"/>
          <w:szCs w:val="22"/>
        </w:rPr>
        <w:t>ada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opsional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  <w:commentRangeEnd w:id="6"/>
      <w:r w:rsidR="00F92C50">
        <w:rPr>
          <w:rStyle w:val="CommentReference"/>
        </w:rPr>
        <w:commentReference w:id="6"/>
      </w:r>
    </w:p>
    <w:p w14:paraId="14D9FB49" w14:textId="77777777" w:rsidR="00002A81" w:rsidRDefault="00002A81">
      <w:pPr>
        <w:spacing w:before="9" w:line="120" w:lineRule="exact"/>
        <w:rPr>
          <w:sz w:val="12"/>
          <w:szCs w:val="12"/>
        </w:rPr>
      </w:pPr>
    </w:p>
    <w:p w14:paraId="0989D7F2" w14:textId="77777777" w:rsidR="00002A81" w:rsidRDefault="00002A81">
      <w:pPr>
        <w:spacing w:line="200" w:lineRule="exact"/>
      </w:pPr>
    </w:p>
    <w:p w14:paraId="082E09C7" w14:textId="77777777" w:rsidR="00002A81" w:rsidRDefault="00000000">
      <w:pPr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## 10. INFORMASI </w:t>
      </w:r>
      <w:r>
        <w:rPr>
          <w:rFonts w:ascii="Arial" w:eastAsia="Arial" w:hAnsi="Arial" w:cs="Arial"/>
          <w:spacing w:val="-16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AMBAHAN</w:t>
      </w:r>
    </w:p>
    <w:p w14:paraId="6939C6DF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commentRangeStart w:id="7"/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Penghargaan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Sertifikasi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[Daftar </w:t>
      </w:r>
      <w:proofErr w:type="spellStart"/>
      <w:r>
        <w:rPr>
          <w:rFonts w:ascii="Arial" w:eastAsia="Arial" w:hAnsi="Arial" w:cs="Arial"/>
          <w:sz w:val="22"/>
          <w:szCs w:val="22"/>
        </w:rPr>
        <w:t>penghargaan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sertifikasi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sz w:val="22"/>
          <w:szCs w:val="22"/>
        </w:rPr>
        <w:t>dimiliki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  <w:commentRangeEnd w:id="7"/>
      <w:r w:rsidR="003E5FFA">
        <w:rPr>
          <w:rStyle w:val="CommentReference"/>
        </w:rPr>
        <w:commentReference w:id="7"/>
      </w:r>
    </w:p>
    <w:p w14:paraId="688F3FF6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**Mitra </w:t>
      </w:r>
      <w:proofErr w:type="spellStart"/>
      <w:r>
        <w:rPr>
          <w:rFonts w:ascii="Arial" w:eastAsia="Arial" w:hAnsi="Arial" w:cs="Arial"/>
          <w:sz w:val="22"/>
          <w:szCs w:val="22"/>
        </w:rPr>
        <w:t>Kerja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[Daftar </w:t>
      </w:r>
      <w:proofErr w:type="spellStart"/>
      <w:r>
        <w:rPr>
          <w:rFonts w:ascii="Arial" w:eastAsia="Arial" w:hAnsi="Arial" w:cs="Arial"/>
          <w:sz w:val="22"/>
          <w:szCs w:val="22"/>
        </w:rPr>
        <w:t>perusahaan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organisasi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mitra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6D37956F" w14:textId="32D61A07" w:rsidR="007C762D" w:rsidRDefault="007C762D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r>
        <w:rPr>
          <w:rFonts w:ascii="Arial" w:eastAsia="Arial" w:hAnsi="Arial" w:cs="Arial"/>
          <w:i/>
          <w:iCs/>
          <w:sz w:val="22"/>
          <w:szCs w:val="22"/>
        </w:rPr>
        <w:t xml:space="preserve">PT Merani Bumi </w:t>
      </w:r>
      <w:proofErr w:type="spellStart"/>
      <w:r>
        <w:rPr>
          <w:rFonts w:ascii="Arial" w:eastAsia="Arial" w:hAnsi="Arial" w:cs="Arial"/>
          <w:i/>
          <w:iCs/>
          <w:sz w:val="22"/>
          <w:szCs w:val="22"/>
        </w:rPr>
        <w:t>Persada</w:t>
      </w:r>
      <w:proofErr w:type="spellEnd"/>
    </w:p>
    <w:p w14:paraId="5D0F0202" w14:textId="6661F3F4" w:rsidR="007C762D" w:rsidRDefault="007C762D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67FEE68D" wp14:editId="0EDDA2C6">
            <wp:extent cx="2521527" cy="1891145"/>
            <wp:effectExtent l="0" t="0" r="0" b="0"/>
            <wp:docPr id="584342748" name="Picture 12" descr="Kilas Operasional TMMS | PT Tambang Meranti Mulia Sejaht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ilas Operasional TMMS | PT Tambang Meranti Mulia Sejahter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77" cy="189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532" w14:textId="3495ADC1" w:rsidR="003E5FFA" w:rsidRDefault="003E5FFA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r w:rsidRPr="007C762D">
        <w:rPr>
          <w:rFonts w:ascii="Arial" w:eastAsia="Arial" w:hAnsi="Arial" w:cs="Arial"/>
          <w:i/>
          <w:iCs/>
          <w:sz w:val="22"/>
          <w:szCs w:val="22"/>
        </w:rPr>
        <w:t>Balai Wilayah Sungai Kalimantan IV</w:t>
      </w:r>
    </w:p>
    <w:p w14:paraId="31031671" w14:textId="1E28EE35" w:rsidR="007C762D" w:rsidRPr="007C762D" w:rsidRDefault="007C762D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1396FA1A" wp14:editId="0E95A6B4">
            <wp:extent cx="3705860" cy="1226185"/>
            <wp:effectExtent l="0" t="0" r="8890" b="0"/>
            <wp:docPr id="1582878429" name="Picture 13" descr="Semua Ag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mua Ag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80E5" w14:textId="1FA6A943" w:rsidR="003E5FFA" w:rsidRDefault="003E5FFA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r w:rsidRPr="007C762D">
        <w:rPr>
          <w:rFonts w:ascii="Arial" w:eastAsia="Arial" w:hAnsi="Arial" w:cs="Arial"/>
          <w:i/>
          <w:iCs/>
          <w:sz w:val="22"/>
          <w:szCs w:val="22"/>
        </w:rPr>
        <w:t xml:space="preserve">Rumah Sakit Mata </w:t>
      </w:r>
      <w:proofErr w:type="spellStart"/>
      <w:r w:rsidRPr="007C762D">
        <w:rPr>
          <w:rFonts w:ascii="Arial" w:eastAsia="Arial" w:hAnsi="Arial" w:cs="Arial"/>
          <w:i/>
          <w:iCs/>
          <w:sz w:val="22"/>
          <w:szCs w:val="22"/>
        </w:rPr>
        <w:t>Pemprov</w:t>
      </w:r>
      <w:proofErr w:type="spellEnd"/>
      <w:r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7C762D">
        <w:rPr>
          <w:rFonts w:ascii="Arial" w:eastAsia="Arial" w:hAnsi="Arial" w:cs="Arial"/>
          <w:i/>
          <w:iCs/>
          <w:sz w:val="22"/>
          <w:szCs w:val="22"/>
        </w:rPr>
        <w:t>Kaltim</w:t>
      </w:r>
      <w:proofErr w:type="spellEnd"/>
    </w:p>
    <w:p w14:paraId="7A5D83A7" w14:textId="20AD28A9" w:rsidR="007C762D" w:rsidRPr="007C762D" w:rsidRDefault="007C762D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3E55290" wp14:editId="5E3E8CD1">
            <wp:extent cx="3228340" cy="1419860"/>
            <wp:effectExtent l="0" t="0" r="0" b="8890"/>
            <wp:docPr id="1859016378" name="Picture 14" descr="Rumah Sakit Mata Provinsi Kalimantan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umah Sakit Mata Provinsi Kalimantan Timu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F94F" w14:textId="3BCF9DCB" w:rsidR="007C762D" w:rsidRDefault="007C762D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r w:rsidRPr="007C762D">
        <w:rPr>
          <w:rFonts w:ascii="Arial" w:eastAsia="Arial" w:hAnsi="Arial" w:cs="Arial"/>
          <w:i/>
          <w:iCs/>
          <w:sz w:val="22"/>
          <w:szCs w:val="22"/>
        </w:rPr>
        <w:t>Siloam Hospital Balikpapan</w:t>
      </w:r>
    </w:p>
    <w:p w14:paraId="7666EFC3" w14:textId="1014A2AD" w:rsidR="007C762D" w:rsidRPr="007C762D" w:rsidRDefault="007C762D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E7FC7F2" wp14:editId="08DC8CDD">
            <wp:extent cx="3810000" cy="955675"/>
            <wp:effectExtent l="0" t="0" r="0" b="0"/>
            <wp:docPr id="1688502895" name="Picture 15" descr="logo silo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 silo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EBBC" w14:textId="0901D71F" w:rsidR="007C762D" w:rsidRDefault="007C762D">
      <w:pPr>
        <w:spacing w:before="38"/>
        <w:ind w:left="100"/>
        <w:rPr>
          <w:rFonts w:ascii="Arial" w:eastAsia="Arial" w:hAnsi="Arial" w:cs="Arial"/>
          <w:i/>
          <w:iCs/>
          <w:sz w:val="22"/>
          <w:szCs w:val="22"/>
        </w:rPr>
      </w:pPr>
      <w:proofErr w:type="spellStart"/>
      <w:r w:rsidRPr="007C762D">
        <w:rPr>
          <w:rFonts w:ascii="Arial" w:eastAsia="Arial" w:hAnsi="Arial" w:cs="Arial"/>
          <w:i/>
          <w:iCs/>
          <w:sz w:val="22"/>
          <w:szCs w:val="22"/>
        </w:rPr>
        <w:t>Klinik</w:t>
      </w:r>
      <w:proofErr w:type="spellEnd"/>
      <w:r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7C762D">
        <w:rPr>
          <w:rFonts w:ascii="Arial" w:eastAsia="Arial" w:hAnsi="Arial" w:cs="Arial"/>
          <w:i/>
          <w:iCs/>
          <w:sz w:val="22"/>
          <w:szCs w:val="22"/>
        </w:rPr>
        <w:t>Laboratorium</w:t>
      </w:r>
      <w:proofErr w:type="spellEnd"/>
      <w:r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7C762D">
        <w:rPr>
          <w:rFonts w:ascii="Arial" w:eastAsia="Arial" w:hAnsi="Arial" w:cs="Arial"/>
          <w:i/>
          <w:iCs/>
          <w:sz w:val="22"/>
          <w:szCs w:val="22"/>
        </w:rPr>
        <w:t>Prodia</w:t>
      </w:r>
      <w:proofErr w:type="spellEnd"/>
      <w:r w:rsidRPr="007C762D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Pr="007C762D">
        <w:rPr>
          <w:rFonts w:ascii="Arial" w:eastAsia="Arial" w:hAnsi="Arial" w:cs="Arial"/>
          <w:i/>
          <w:iCs/>
          <w:sz w:val="22"/>
          <w:szCs w:val="22"/>
        </w:rPr>
        <w:t>Samarinda</w:t>
      </w:r>
      <w:proofErr w:type="spellEnd"/>
    </w:p>
    <w:p w14:paraId="6F49455B" w14:textId="3F1EFEA8" w:rsidR="007C762D" w:rsidRPr="007C762D" w:rsidRDefault="007C762D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0DB9C6E" wp14:editId="6CC0E506">
            <wp:extent cx="2355215" cy="1412875"/>
            <wp:effectExtent l="0" t="0" r="6985" b="0"/>
            <wp:docPr id="773517590" name="Picture 17" descr="Prodia Catat Laba Bersih Rp 105,23 Miliar pada Kuartal I/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dia Catat Laba Bersih Rp 105,23 Miliar pada Kuartal I/20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B03C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commentRangeStart w:id="8"/>
      <w:r>
        <w:rPr>
          <w:rFonts w:ascii="Arial" w:eastAsia="Arial" w:hAnsi="Arial" w:cs="Arial"/>
          <w:sz w:val="22"/>
          <w:szCs w:val="22"/>
        </w:rPr>
        <w:t>- **</w:t>
      </w:r>
      <w:proofErr w:type="spellStart"/>
      <w:r>
        <w:rPr>
          <w:rFonts w:ascii="Arial" w:eastAsia="Arial" w:hAnsi="Arial" w:cs="Arial"/>
          <w:sz w:val="22"/>
          <w:szCs w:val="22"/>
        </w:rPr>
        <w:t>Publikasi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**: [Artikel, </w:t>
      </w:r>
      <w:proofErr w:type="spellStart"/>
      <w:r>
        <w:rPr>
          <w:rFonts w:ascii="Arial" w:eastAsia="Arial" w:hAnsi="Arial" w:cs="Arial"/>
          <w:sz w:val="22"/>
          <w:szCs w:val="22"/>
        </w:rPr>
        <w:t>jurnal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publikasi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lainnya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</w:p>
    <w:p w14:paraId="3B96CEE8" w14:textId="77777777" w:rsidR="00002A81" w:rsidRDefault="00000000">
      <w:pPr>
        <w:spacing w:before="38"/>
        <w:ind w:left="1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- **Proses </w:t>
      </w:r>
      <w:proofErr w:type="spellStart"/>
      <w:r>
        <w:rPr>
          <w:rFonts w:ascii="Arial" w:eastAsia="Arial" w:hAnsi="Arial" w:cs="Arial"/>
          <w:sz w:val="22"/>
          <w:szCs w:val="22"/>
        </w:rPr>
        <w:t>Kerja</w:t>
      </w:r>
      <w:proofErr w:type="spellEnd"/>
      <w:r>
        <w:rPr>
          <w:rFonts w:ascii="Arial" w:eastAsia="Arial" w:hAnsi="Arial" w:cs="Arial"/>
          <w:sz w:val="22"/>
          <w:szCs w:val="22"/>
        </w:rPr>
        <w:t>**: [</w:t>
      </w:r>
      <w:proofErr w:type="spellStart"/>
      <w:r>
        <w:rPr>
          <w:rFonts w:ascii="Arial" w:eastAsia="Arial" w:hAnsi="Arial" w:cs="Arial"/>
          <w:sz w:val="22"/>
          <w:szCs w:val="22"/>
        </w:rPr>
        <w:t>Penjelasan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singkat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proses </w:t>
      </w:r>
      <w:proofErr w:type="spellStart"/>
      <w:r>
        <w:rPr>
          <w:rFonts w:ascii="Arial" w:eastAsia="Arial" w:hAnsi="Arial" w:cs="Arial"/>
          <w:sz w:val="22"/>
          <w:szCs w:val="22"/>
        </w:rPr>
        <w:t>kerja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klien</w:t>
      </w:r>
      <w:proofErr w:type="spellEnd"/>
      <w:r>
        <w:rPr>
          <w:rFonts w:ascii="Arial" w:eastAsia="Arial" w:hAnsi="Arial" w:cs="Arial"/>
          <w:sz w:val="22"/>
          <w:szCs w:val="22"/>
        </w:rPr>
        <w:t>]</w:t>
      </w:r>
      <w:commentRangeEnd w:id="8"/>
      <w:r w:rsidR="003E5FFA">
        <w:rPr>
          <w:rStyle w:val="CommentReference"/>
        </w:rPr>
        <w:commentReference w:id="8"/>
      </w:r>
    </w:p>
    <w:sectPr w:rsidR="00002A81">
      <w:pgSz w:w="11920" w:h="16840"/>
      <w:pgMar w:top="1360" w:right="1680" w:bottom="280" w:left="13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astro Wijaya" w:date="2025-07-25T14:31:00Z" w:initials="SW">
    <w:p w14:paraId="033C5E15" w14:textId="6A673436" w:rsidR="00C90AC0" w:rsidRDefault="00C90AC0">
      <w:pPr>
        <w:pStyle w:val="CommentText"/>
      </w:pPr>
      <w:r>
        <w:rPr>
          <w:rStyle w:val="CommentReference"/>
        </w:rPr>
        <w:annotationRef/>
      </w:r>
      <w:r>
        <w:t xml:space="preserve">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gak </w:t>
      </w:r>
      <w:proofErr w:type="spellStart"/>
      <w:r>
        <w:t>ya</w:t>
      </w:r>
      <w:proofErr w:type="spellEnd"/>
      <w:r>
        <w:t xml:space="preserve">, Perusahaan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2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10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(</w:t>
      </w:r>
      <w:proofErr w:type="spellStart"/>
      <w:r>
        <w:t>tepatnya</w:t>
      </w:r>
      <w:proofErr w:type="spellEnd"/>
      <w:r>
        <w:t xml:space="preserve"> 13 </w:t>
      </w:r>
      <w:proofErr w:type="spellStart"/>
      <w:r>
        <w:t>tahun</w:t>
      </w:r>
      <w:proofErr w:type="spellEnd"/>
      <w:r>
        <w:t>)</w:t>
      </w:r>
    </w:p>
  </w:comment>
  <w:comment w:id="1" w:author="Sastro Wijaya" w:date="2025-07-25T14:33:00Z" w:initials="SW">
    <w:p w14:paraId="0546773C" w14:textId="2BA5644E" w:rsidR="00C90AC0" w:rsidRDefault="00C90AC0">
      <w:pPr>
        <w:pStyle w:val="CommentText"/>
      </w:pPr>
      <w:r>
        <w:rPr>
          <w:rStyle w:val="CommentReference"/>
        </w:rPr>
        <w:annotationRef/>
      </w: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kah</w:t>
      </w:r>
      <w:proofErr w:type="spellEnd"/>
      <w:r>
        <w:t xml:space="preserve"> mas? Bisa gak </w:t>
      </w:r>
      <w:proofErr w:type="spellStart"/>
      <w:r>
        <w:t>dimasukkan</w:t>
      </w:r>
      <w:proofErr w:type="spellEnd"/>
      <w:r>
        <w:t xml:space="preserve"> logo-logo </w:t>
      </w:r>
      <w:proofErr w:type="spellStart"/>
      <w:r>
        <w:t>klien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>/</w:t>
      </w:r>
      <w:proofErr w:type="spellStart"/>
      <w:r>
        <w:t>pernah</w:t>
      </w:r>
      <w:proofErr w:type="spellEnd"/>
      <w:r>
        <w:t xml:space="preserve"> kami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aja</w:t>
      </w:r>
      <w:proofErr w:type="spellEnd"/>
      <w:r>
        <w:t>?</w:t>
      </w:r>
    </w:p>
  </w:comment>
  <w:comment w:id="2" w:author="Sastro Wijaya" w:date="2025-07-25T14:48:00Z" w:initials="SW">
    <w:p w14:paraId="19A06A27" w14:textId="5979BEFE" w:rsidR="004C2C10" w:rsidRDefault="004C2C10">
      <w:pPr>
        <w:pStyle w:val="CommentText"/>
      </w:pPr>
      <w:r>
        <w:rPr>
          <w:rStyle w:val="CommentReference"/>
        </w:rPr>
        <w:annotationRef/>
      </w:r>
      <w:proofErr w:type="spellStart"/>
      <w:r>
        <w:t>Dihapus</w:t>
      </w:r>
      <w:proofErr w:type="spellEnd"/>
      <w:r>
        <w:t xml:space="preserve"> </w:t>
      </w:r>
      <w:proofErr w:type="spellStart"/>
      <w:r>
        <w:t>aja</w:t>
      </w:r>
      <w:proofErr w:type="spellEnd"/>
    </w:p>
  </w:comment>
  <w:comment w:id="3" w:author="Sastro Wijaya" w:date="2025-07-25T14:46:00Z" w:initials="SW">
    <w:p w14:paraId="09283824" w14:textId="4A8CC51E" w:rsidR="004C2C10" w:rsidRDefault="004C2C10">
      <w:pPr>
        <w:pStyle w:val="CommentText"/>
      </w:pPr>
      <w:r>
        <w:rPr>
          <w:rStyle w:val="CommentReference"/>
        </w:rPr>
        <w:annotationRef/>
      </w:r>
      <w:proofErr w:type="spellStart"/>
      <w:r>
        <w:t>Dihapus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, kami </w:t>
      </w:r>
      <w:proofErr w:type="spellStart"/>
      <w:r>
        <w:t>baru</w:t>
      </w:r>
      <w:proofErr w:type="spellEnd"/>
      <w:r>
        <w:t xml:space="preserve"> punya </w:t>
      </w:r>
      <w:proofErr w:type="spellStart"/>
      <w:r>
        <w:t>akun</w:t>
      </w:r>
      <w:proofErr w:type="spellEnd"/>
      <w:r>
        <w:t xml:space="preserve"> Instagram</w:t>
      </w:r>
    </w:p>
  </w:comment>
  <w:comment w:id="4" w:author="Sastro Wijaya" w:date="2025-07-25T14:45:00Z" w:initials="SW">
    <w:p w14:paraId="632FFA11" w14:textId="6C986F55" w:rsidR="004C2C10" w:rsidRDefault="004C2C10">
      <w:pPr>
        <w:pStyle w:val="CommentText"/>
      </w:pPr>
      <w:r>
        <w:rPr>
          <w:rStyle w:val="CommentReference"/>
        </w:rPr>
        <w:annotationRef/>
      </w:r>
      <w:proofErr w:type="spellStart"/>
      <w:r>
        <w:t>Dihapus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, kami </w:t>
      </w:r>
      <w:proofErr w:type="spellStart"/>
      <w:r>
        <w:t>baru</w:t>
      </w:r>
      <w:proofErr w:type="spellEnd"/>
      <w:r>
        <w:t xml:space="preserve"> punya </w:t>
      </w:r>
      <w:proofErr w:type="spellStart"/>
      <w:r>
        <w:t>akun</w:t>
      </w:r>
      <w:proofErr w:type="spellEnd"/>
      <w:r>
        <w:t xml:space="preserve"> Instagram</w:t>
      </w:r>
    </w:p>
  </w:comment>
  <w:comment w:id="5" w:author="Sastro Wijaya" w:date="2025-07-25T14:51:00Z" w:initials="SW">
    <w:p w14:paraId="2BAA3EE2" w14:textId="7496E9D6" w:rsidR="00F92C50" w:rsidRDefault="00F92C50">
      <w:pPr>
        <w:pStyle w:val="CommentText"/>
      </w:pPr>
      <w:r>
        <w:rPr>
          <w:rStyle w:val="CommentReference"/>
        </w:rPr>
        <w:annotationRef/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mas</w:t>
      </w:r>
    </w:p>
  </w:comment>
  <w:comment w:id="6" w:author="Sastro Wijaya" w:date="2025-07-25T14:57:00Z" w:initials="SW">
    <w:p w14:paraId="7B5D6AC0" w14:textId="41982B03" w:rsidR="00F92C50" w:rsidRDefault="00F92C50">
      <w:pPr>
        <w:pStyle w:val="CommentText"/>
      </w:pPr>
      <w:r>
        <w:rPr>
          <w:rStyle w:val="CommentReference"/>
        </w:rPr>
        <w:annotationRef/>
      </w:r>
      <w:proofErr w:type="spellStart"/>
      <w:r>
        <w:t>Dihapus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mas</w:t>
      </w:r>
    </w:p>
  </w:comment>
  <w:comment w:id="7" w:author="Sastro Wijaya" w:date="2025-07-25T15:20:00Z" w:initials="SW">
    <w:p w14:paraId="2582DE34" w14:textId="1E0D2DBA" w:rsidR="003E5FFA" w:rsidRDefault="003E5FFA">
      <w:pPr>
        <w:pStyle w:val="CommentText"/>
      </w:pPr>
      <w:r>
        <w:rPr>
          <w:rStyle w:val="CommentReference"/>
        </w:rPr>
        <w:annotationRef/>
      </w:r>
      <w:proofErr w:type="spellStart"/>
      <w:r>
        <w:t>Dihapus</w:t>
      </w:r>
      <w:proofErr w:type="spellEnd"/>
      <w:r>
        <w:t xml:space="preserve"> </w:t>
      </w:r>
      <w:proofErr w:type="spellStart"/>
      <w:r>
        <w:t>aja</w:t>
      </w:r>
      <w:proofErr w:type="spellEnd"/>
    </w:p>
  </w:comment>
  <w:comment w:id="8" w:author="Sastro Wijaya" w:date="2025-07-25T15:20:00Z" w:initials="SW">
    <w:p w14:paraId="7A9FE826" w14:textId="4DD73FA7" w:rsidR="003E5FFA" w:rsidRDefault="003E5FFA">
      <w:pPr>
        <w:pStyle w:val="CommentText"/>
      </w:pPr>
      <w:r>
        <w:rPr>
          <w:rStyle w:val="CommentReference"/>
        </w:rPr>
        <w:annotationRef/>
      </w:r>
      <w:proofErr w:type="spellStart"/>
      <w:r>
        <w:t>Dihapus</w:t>
      </w:r>
      <w:proofErr w:type="spellEnd"/>
      <w:r>
        <w:t xml:space="preserve"> </w:t>
      </w:r>
      <w:proofErr w:type="spellStart"/>
      <w:r>
        <w:t>aja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33C5E15" w15:done="0"/>
  <w15:commentEx w15:paraId="0546773C" w15:done="0"/>
  <w15:commentEx w15:paraId="19A06A27" w15:done="0"/>
  <w15:commentEx w15:paraId="09283824" w15:done="0"/>
  <w15:commentEx w15:paraId="632FFA11" w15:done="0"/>
  <w15:commentEx w15:paraId="2BAA3EE2" w15:done="0"/>
  <w15:commentEx w15:paraId="7B5D6AC0" w15:done="0"/>
  <w15:commentEx w15:paraId="2582DE34" w15:done="0"/>
  <w15:commentEx w15:paraId="7A9FE82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E599FFE" w16cex:dateUtc="2025-07-25T06:31:00Z"/>
  <w16cex:commentExtensible w16cex:durableId="39FF608D" w16cex:dateUtc="2025-07-25T06:33:00Z"/>
  <w16cex:commentExtensible w16cex:durableId="44ABF338" w16cex:dateUtc="2025-07-25T06:48:00Z"/>
  <w16cex:commentExtensible w16cex:durableId="65326932" w16cex:dateUtc="2025-07-25T06:46:00Z"/>
  <w16cex:commentExtensible w16cex:durableId="17B17D37" w16cex:dateUtc="2025-07-25T06:45:00Z"/>
  <w16cex:commentExtensible w16cex:durableId="7CC15AA7" w16cex:dateUtc="2025-07-25T06:51:00Z"/>
  <w16cex:commentExtensible w16cex:durableId="2B5464C3" w16cex:dateUtc="2025-07-25T06:57:00Z"/>
  <w16cex:commentExtensible w16cex:durableId="7B35C84F" w16cex:dateUtc="2025-07-25T07:20:00Z"/>
  <w16cex:commentExtensible w16cex:durableId="5EEA437E" w16cex:dateUtc="2025-07-25T07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33C5E15" w16cid:durableId="4E599FFE"/>
  <w16cid:commentId w16cid:paraId="0546773C" w16cid:durableId="39FF608D"/>
  <w16cid:commentId w16cid:paraId="19A06A27" w16cid:durableId="44ABF338"/>
  <w16cid:commentId w16cid:paraId="09283824" w16cid:durableId="65326932"/>
  <w16cid:commentId w16cid:paraId="632FFA11" w16cid:durableId="17B17D37"/>
  <w16cid:commentId w16cid:paraId="2BAA3EE2" w16cid:durableId="7CC15AA7"/>
  <w16cid:commentId w16cid:paraId="7B5D6AC0" w16cid:durableId="2B5464C3"/>
  <w16cid:commentId w16cid:paraId="2582DE34" w16cid:durableId="7B35C84F"/>
  <w16cid:commentId w16cid:paraId="7A9FE826" w16cid:durableId="5EEA437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9B3809"/>
    <w:multiLevelType w:val="hybridMultilevel"/>
    <w:tmpl w:val="EEC6CD60"/>
    <w:lvl w:ilvl="0" w:tplc="04A6B27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7B9A160D"/>
    <w:multiLevelType w:val="multilevel"/>
    <w:tmpl w:val="3A9A925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62233159">
    <w:abstractNumId w:val="1"/>
  </w:num>
  <w:num w:numId="2" w16cid:durableId="149534013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astro Wijaya">
    <w15:presenceInfo w15:providerId="Windows Live" w15:userId="8d7b05ba760628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A81"/>
    <w:rsid w:val="00002A81"/>
    <w:rsid w:val="00075174"/>
    <w:rsid w:val="00184090"/>
    <w:rsid w:val="001C2314"/>
    <w:rsid w:val="002B5B0E"/>
    <w:rsid w:val="003E5FFA"/>
    <w:rsid w:val="004C2C10"/>
    <w:rsid w:val="007C762D"/>
    <w:rsid w:val="0087197F"/>
    <w:rsid w:val="00C90AC0"/>
    <w:rsid w:val="00F9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7A92"/>
  <w15:docId w15:val="{CDF6E0FB-E75C-4C15-B87C-71F97FF26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90A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0AC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0AC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0A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0AC0"/>
    <w:rPr>
      <w:b/>
      <w:bCs/>
    </w:rPr>
  </w:style>
  <w:style w:type="paragraph" w:styleId="ListParagraph">
    <w:name w:val="List Paragraph"/>
    <w:basedOn w:val="Normal"/>
    <w:uiPriority w:val="34"/>
    <w:qFormat/>
    <w:rsid w:val="00C90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7.jpeg"/><Relationship Id="rId23" Type="http://schemas.microsoft.com/office/2011/relationships/people" Target="peop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Sastro Wijaya</cp:lastModifiedBy>
  <cp:revision>4</cp:revision>
  <dcterms:created xsi:type="dcterms:W3CDTF">2025-07-25T06:25:00Z</dcterms:created>
  <dcterms:modified xsi:type="dcterms:W3CDTF">2025-07-25T07:32:00Z</dcterms:modified>
</cp:coreProperties>
</file>